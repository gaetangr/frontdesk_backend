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57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8"/>
      </w:tblGrid>
      <w:tr w:rsidR="002B60BF" w:rsidRPr="00BB1177" w14:paraId="6097B2FD" w14:textId="77777777">
        <w:trPr>
          <w:trHeight w:val="9975"/>
        </w:trPr>
        <w:tc>
          <w:tcPr>
            <w:tcW w:w="9638" w:type="dxa"/>
            <w:shd w:val="clear" w:color="auto" w:fill="auto"/>
            <w:vAlign w:val="center"/>
          </w:tcPr>
          <w:p w14:paraId="544FAA64" w14:textId="77777777" w:rsidR="00B76E1F" w:rsidRPr="00601EDB" w:rsidRDefault="00B76E1F" w:rsidP="00B76E1F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601EDB">
              <w:rPr>
                <w:b/>
                <w:bCs/>
                <w:sz w:val="40"/>
                <w:szCs w:val="40"/>
                <w:lang w:val="fr-FR"/>
              </w:rPr>
              <w:t>Front Desk Services</w:t>
            </w:r>
          </w:p>
          <w:p w14:paraId="0F48A9DB" w14:textId="77777777" w:rsidR="002B60BF" w:rsidRPr="00B76E1F" w:rsidRDefault="002B60BF" w:rsidP="00B76E1F">
            <w:pPr>
              <w:rPr>
                <w:b/>
                <w:bCs/>
                <w:sz w:val="40"/>
                <w:szCs w:val="40"/>
                <w:lang w:val="fr-FR"/>
              </w:rPr>
            </w:pPr>
          </w:p>
          <w:p w14:paraId="71A8DCC5" w14:textId="77777777" w:rsidR="002B60BF" w:rsidRPr="00B76E1F" w:rsidRDefault="00B76E1F">
            <w:pPr>
              <w:jc w:val="center"/>
              <w:rPr>
                <w:lang w:val="fr-FR"/>
              </w:rPr>
            </w:pPr>
            <w:r w:rsidRPr="00687324">
              <w:rPr>
                <w:b/>
                <w:bCs/>
                <w:sz w:val="40"/>
                <w:szCs w:val="40"/>
                <w:lang w:val="fr-FR"/>
              </w:rPr>
              <w:t>Front Desk V2</w:t>
            </w:r>
          </w:p>
          <w:p w14:paraId="762A63D4" w14:textId="77777777" w:rsidR="002B60BF" w:rsidRPr="00B76E1F" w:rsidRDefault="002B60BF">
            <w:pPr>
              <w:jc w:val="center"/>
              <w:rPr>
                <w:lang w:val="fr-FR"/>
              </w:rPr>
            </w:pPr>
          </w:p>
          <w:p w14:paraId="5344BC5E" w14:textId="77777777" w:rsidR="002B60BF" w:rsidRPr="00B76E1F" w:rsidRDefault="002B60BF">
            <w:pPr>
              <w:jc w:val="center"/>
              <w:rPr>
                <w:lang w:val="fr-FR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B76E1F">
              <w:rPr>
                <w:sz w:val="28"/>
                <w:szCs w:val="28"/>
                <w:lang w:val="fr-FR"/>
              </w:rPr>
              <w:instrText xml:space="preserve"> TITLE </w:instrText>
            </w:r>
            <w:r>
              <w:rPr>
                <w:sz w:val="28"/>
                <w:szCs w:val="28"/>
              </w:rPr>
              <w:fldChar w:fldCharType="separate"/>
            </w:r>
            <w:r w:rsidRPr="00B76E1F">
              <w:rPr>
                <w:sz w:val="28"/>
                <w:szCs w:val="28"/>
                <w:lang w:val="fr-FR"/>
              </w:rPr>
              <w:t>Dossier de conception fonctionnelle</w:t>
            </w:r>
            <w:r>
              <w:rPr>
                <w:sz w:val="28"/>
                <w:szCs w:val="28"/>
              </w:rPr>
              <w:fldChar w:fldCharType="end"/>
            </w:r>
          </w:p>
          <w:p w14:paraId="0EFB41D6" w14:textId="77777777" w:rsidR="002B60BF" w:rsidRPr="00B76E1F" w:rsidRDefault="002B60BF">
            <w:pPr>
              <w:jc w:val="center"/>
              <w:rPr>
                <w:lang w:val="fr-FR"/>
              </w:rPr>
            </w:pPr>
          </w:p>
          <w:p w14:paraId="5819607E" w14:textId="6BC576C8" w:rsidR="002B60BF" w:rsidRPr="00BB1177" w:rsidRDefault="002B60BF">
            <w:pPr>
              <w:jc w:val="center"/>
              <w:rPr>
                <w:b/>
                <w:bCs/>
                <w:lang w:val="fr-FR"/>
              </w:rPr>
            </w:pPr>
            <w:r w:rsidRPr="00BB1177">
              <w:rPr>
                <w:lang w:val="fr-FR"/>
              </w:rPr>
              <w:t xml:space="preserve">Version </w:t>
            </w:r>
            <w:r w:rsidR="007F61B6">
              <w:t>1.0</w:t>
            </w:r>
          </w:p>
        </w:tc>
      </w:tr>
      <w:tr w:rsidR="00B76E1F" w:rsidRPr="00B76E1F" w14:paraId="09DD0001" w14:textId="77777777">
        <w:trPr>
          <w:trHeight w:val="1361"/>
        </w:trPr>
        <w:tc>
          <w:tcPr>
            <w:tcW w:w="9638" w:type="dxa"/>
            <w:shd w:val="clear" w:color="auto" w:fill="auto"/>
            <w:vAlign w:val="center"/>
          </w:tcPr>
          <w:p w14:paraId="36BA7F5C" w14:textId="77777777" w:rsidR="00B76E1F" w:rsidRPr="00601EDB" w:rsidRDefault="00B76E1F" w:rsidP="00B76E1F">
            <w:pPr>
              <w:jc w:val="right"/>
              <w:rPr>
                <w:lang w:val="fr-FR"/>
              </w:rPr>
            </w:pPr>
            <w:r w:rsidRPr="00601EDB">
              <w:rPr>
                <w:b/>
                <w:bCs/>
                <w:lang w:val="fr-FR"/>
              </w:rPr>
              <w:t>Auteur</w:t>
            </w:r>
          </w:p>
          <w:p w14:paraId="2BB4B208" w14:textId="77777777" w:rsidR="00B76E1F" w:rsidRPr="00601EDB" w:rsidRDefault="00B76E1F" w:rsidP="00B76E1F">
            <w:pPr>
              <w:jc w:val="right"/>
              <w:rPr>
                <w:lang w:val="fr-FR"/>
              </w:rPr>
            </w:pPr>
            <w:r w:rsidRPr="00601EDB">
              <w:rPr>
                <w:lang w:val="fr-FR"/>
              </w:rPr>
              <w:t>Gaëtan GROND</w:t>
            </w:r>
          </w:p>
          <w:p w14:paraId="4E1EACEE" w14:textId="77777777" w:rsidR="00B76E1F" w:rsidRPr="00B76E1F" w:rsidRDefault="00B76E1F" w:rsidP="00B76E1F">
            <w:pPr>
              <w:jc w:val="right"/>
              <w:rPr>
                <w:color w:val="FF3333"/>
                <w:sz w:val="20"/>
                <w:szCs w:val="20"/>
                <w:lang w:val="fr-FR"/>
              </w:rPr>
            </w:pPr>
            <w:r w:rsidRPr="00B76E1F">
              <w:rPr>
                <w:i/>
                <w:iCs/>
                <w:lang w:val="fr-FR"/>
              </w:rPr>
              <w:t xml:space="preserve">Developpeur full </w:t>
            </w:r>
            <w:proofErr w:type="spellStart"/>
            <w:r w:rsidRPr="00B76E1F">
              <w:rPr>
                <w:i/>
                <w:iCs/>
                <w:lang w:val="fr-FR"/>
              </w:rPr>
              <w:t>stack</w:t>
            </w:r>
            <w:proofErr w:type="spellEnd"/>
            <w:r w:rsidRPr="00B76E1F">
              <w:rPr>
                <w:i/>
                <w:iCs/>
                <w:lang w:val="fr-FR"/>
              </w:rPr>
              <w:t xml:space="preserve">/Fondateur Front Desk </w:t>
            </w:r>
          </w:p>
        </w:tc>
      </w:tr>
    </w:tbl>
    <w:p w14:paraId="7E55DC29" w14:textId="77777777" w:rsidR="002B60BF" w:rsidRPr="00B76E1F" w:rsidRDefault="002B60BF">
      <w:pPr>
        <w:pageBreakBefore/>
        <w:rPr>
          <w:lang w:val="fr-FR"/>
        </w:rPr>
      </w:pPr>
    </w:p>
    <w:p w14:paraId="3EEBFAC5" w14:textId="77777777" w:rsidR="002B60BF" w:rsidRPr="00B76E1F" w:rsidRDefault="002B60BF">
      <w:pPr>
        <w:pStyle w:val="TitreTR"/>
        <w:rPr>
          <w:lang w:val="fr-FR"/>
        </w:rPr>
      </w:pPr>
      <w:r w:rsidRPr="00B76E1F">
        <w:rPr>
          <w:lang w:val="fr-FR"/>
        </w:rPr>
        <w:t>Table des matières</w:t>
      </w:r>
    </w:p>
    <w:p w14:paraId="7E00245D" w14:textId="77777777" w:rsidR="002B60BF" w:rsidRPr="00B76E1F" w:rsidRDefault="002B60BF">
      <w:pPr>
        <w:pStyle w:val="TM1"/>
        <w:tabs>
          <w:tab w:val="clear" w:pos="9638"/>
          <w:tab w:val="right" w:leader="dot" w:pos="9866"/>
        </w:tabs>
        <w:rPr>
          <w:lang w:val="fr-FR"/>
        </w:rPr>
      </w:pPr>
      <w:r>
        <w:fldChar w:fldCharType="begin"/>
      </w:r>
      <w:r w:rsidRPr="00B76E1F">
        <w:rPr>
          <w:lang w:val="fr-FR"/>
        </w:rPr>
        <w:instrText xml:space="preserve"> TOC \f \o "1-9" \t "Titre 10,10" </w:instrText>
      </w:r>
      <w:r>
        <w:fldChar w:fldCharType="separate"/>
      </w:r>
      <w:r w:rsidRPr="00B76E1F">
        <w:rPr>
          <w:lang w:val="fr-FR"/>
        </w:rPr>
        <w:t>1 -Versions</w:t>
      </w:r>
      <w:r w:rsidRPr="00B76E1F">
        <w:rPr>
          <w:lang w:val="fr-FR"/>
        </w:rPr>
        <w:tab/>
        <w:t>3</w:t>
      </w:r>
    </w:p>
    <w:p w14:paraId="66800AF4" w14:textId="77777777" w:rsidR="002B60BF" w:rsidRPr="00B76E1F" w:rsidRDefault="002B60BF">
      <w:pPr>
        <w:pStyle w:val="TM1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2 -Introduction</w:t>
      </w:r>
      <w:r w:rsidRPr="00B76E1F">
        <w:rPr>
          <w:lang w:val="fr-FR"/>
        </w:rPr>
        <w:tab/>
        <w:t>4</w:t>
      </w:r>
    </w:p>
    <w:p w14:paraId="5931268E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2.1 -Objet du document</w:t>
      </w:r>
      <w:r w:rsidRPr="00B76E1F">
        <w:rPr>
          <w:lang w:val="fr-FR"/>
        </w:rPr>
        <w:tab/>
        <w:t>4</w:t>
      </w:r>
    </w:p>
    <w:p w14:paraId="4DA0EF59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2.2 -Références</w:t>
      </w:r>
      <w:r w:rsidRPr="00B76E1F">
        <w:rPr>
          <w:lang w:val="fr-FR"/>
        </w:rPr>
        <w:tab/>
        <w:t>4</w:t>
      </w:r>
    </w:p>
    <w:p w14:paraId="320B1A66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2.3 -Besoin du client</w:t>
      </w:r>
      <w:r w:rsidRPr="00B76E1F">
        <w:rPr>
          <w:lang w:val="fr-FR"/>
        </w:rPr>
        <w:tab/>
        <w:t>4</w:t>
      </w:r>
    </w:p>
    <w:p w14:paraId="6F009890" w14:textId="77777777" w:rsidR="002B60BF" w:rsidRPr="00B76E1F" w:rsidRDefault="002B60BF">
      <w:pPr>
        <w:pStyle w:val="TM3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2.3.1 -Contexte</w:t>
      </w:r>
      <w:r w:rsidRPr="00B76E1F">
        <w:rPr>
          <w:lang w:val="fr-FR"/>
        </w:rPr>
        <w:tab/>
        <w:t>4</w:t>
      </w:r>
    </w:p>
    <w:p w14:paraId="04E9C088" w14:textId="77777777" w:rsidR="002B60BF" w:rsidRPr="00B76E1F" w:rsidRDefault="002B60BF">
      <w:pPr>
        <w:pStyle w:val="TM3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2.3.2 -Enjeux et Objectifs</w:t>
      </w:r>
      <w:r w:rsidRPr="00B76E1F">
        <w:rPr>
          <w:lang w:val="fr-FR"/>
        </w:rPr>
        <w:tab/>
        <w:t>4</w:t>
      </w:r>
    </w:p>
    <w:p w14:paraId="168BCA65" w14:textId="77777777" w:rsidR="002B60BF" w:rsidRPr="00B76E1F" w:rsidRDefault="002B60BF">
      <w:pPr>
        <w:pStyle w:val="TM1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3 -Description générale de la solution</w:t>
      </w:r>
      <w:r w:rsidRPr="00B76E1F">
        <w:rPr>
          <w:lang w:val="fr-FR"/>
        </w:rPr>
        <w:tab/>
        <w:t>5</w:t>
      </w:r>
    </w:p>
    <w:p w14:paraId="0BE045E2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3.1 -Les principe de fonctionnement</w:t>
      </w:r>
      <w:r w:rsidRPr="00B76E1F">
        <w:rPr>
          <w:lang w:val="fr-FR"/>
        </w:rPr>
        <w:tab/>
        <w:t>5</w:t>
      </w:r>
    </w:p>
    <w:p w14:paraId="35E5A3A1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3.2 -Les acteurs</w:t>
      </w:r>
      <w:r w:rsidRPr="00B76E1F">
        <w:rPr>
          <w:lang w:val="fr-FR"/>
        </w:rPr>
        <w:tab/>
        <w:t>5</w:t>
      </w:r>
    </w:p>
    <w:p w14:paraId="45C317A0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3.3 -Les cas d’utilisation généraux</w:t>
      </w:r>
      <w:r w:rsidRPr="00B76E1F">
        <w:rPr>
          <w:lang w:val="fr-FR"/>
        </w:rPr>
        <w:tab/>
        <w:t>5</w:t>
      </w:r>
    </w:p>
    <w:p w14:paraId="686E418B" w14:textId="77777777" w:rsidR="002B60BF" w:rsidRPr="00B76E1F" w:rsidRDefault="002B60BF">
      <w:pPr>
        <w:pStyle w:val="TM1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4 -Le domaine fonctionnel</w:t>
      </w:r>
      <w:r w:rsidRPr="00B76E1F">
        <w:rPr>
          <w:lang w:val="fr-FR"/>
        </w:rPr>
        <w:tab/>
        <w:t>6</w:t>
      </w:r>
    </w:p>
    <w:p w14:paraId="68D56B54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4.1 -Référentiel</w:t>
      </w:r>
      <w:r w:rsidRPr="00B76E1F">
        <w:rPr>
          <w:lang w:val="fr-FR"/>
        </w:rPr>
        <w:tab/>
        <w:t>6</w:t>
      </w:r>
    </w:p>
    <w:p w14:paraId="5E835CB1" w14:textId="77777777" w:rsidR="002B60BF" w:rsidRPr="00B76E1F" w:rsidRDefault="002B60BF">
      <w:pPr>
        <w:pStyle w:val="TM3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4.1.1 -Règles de gestion</w:t>
      </w:r>
      <w:r w:rsidRPr="00B76E1F">
        <w:rPr>
          <w:lang w:val="fr-FR"/>
        </w:rPr>
        <w:tab/>
        <w:t>6</w:t>
      </w:r>
    </w:p>
    <w:p w14:paraId="7087D0B5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4.2 -Package X</w:t>
      </w:r>
      <w:r w:rsidRPr="00B76E1F">
        <w:rPr>
          <w:lang w:val="fr-FR"/>
        </w:rPr>
        <w:tab/>
        <w:t>6</w:t>
      </w:r>
    </w:p>
    <w:p w14:paraId="255EAADD" w14:textId="77777777" w:rsidR="002B60BF" w:rsidRPr="00687324" w:rsidRDefault="002B60BF">
      <w:pPr>
        <w:pStyle w:val="TM1"/>
        <w:tabs>
          <w:tab w:val="clear" w:pos="9638"/>
          <w:tab w:val="right" w:leader="dot" w:pos="9866"/>
        </w:tabs>
        <w:rPr>
          <w:lang w:val="en-US"/>
        </w:rPr>
      </w:pPr>
      <w:r w:rsidRPr="00687324">
        <w:rPr>
          <w:lang w:val="en-US"/>
        </w:rPr>
        <w:t>5 -Les workflows</w:t>
      </w:r>
      <w:r w:rsidRPr="00687324">
        <w:rPr>
          <w:lang w:val="en-US"/>
        </w:rPr>
        <w:tab/>
        <w:t>7</w:t>
      </w:r>
    </w:p>
    <w:p w14:paraId="3BCDA48C" w14:textId="77777777" w:rsidR="002B60BF" w:rsidRPr="00687324" w:rsidRDefault="002B60BF">
      <w:pPr>
        <w:pStyle w:val="TM2"/>
        <w:tabs>
          <w:tab w:val="clear" w:pos="9638"/>
          <w:tab w:val="right" w:leader="dot" w:pos="9866"/>
        </w:tabs>
        <w:rPr>
          <w:lang w:val="en-US"/>
        </w:rPr>
      </w:pPr>
      <w:r w:rsidRPr="00687324">
        <w:rPr>
          <w:lang w:val="en-US"/>
        </w:rPr>
        <w:t>5.1 -Le workflow XXX</w:t>
      </w:r>
      <w:r w:rsidRPr="00687324">
        <w:rPr>
          <w:lang w:val="en-US"/>
        </w:rPr>
        <w:tab/>
        <w:t>7</w:t>
      </w:r>
    </w:p>
    <w:p w14:paraId="5B2E548B" w14:textId="77777777" w:rsidR="002B60BF" w:rsidRPr="00B76E1F" w:rsidRDefault="002B60BF">
      <w:pPr>
        <w:pStyle w:val="TM1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6 -Application Web</w:t>
      </w:r>
      <w:r w:rsidRPr="00B76E1F">
        <w:rPr>
          <w:lang w:val="fr-FR"/>
        </w:rPr>
        <w:tab/>
        <w:t>8</w:t>
      </w:r>
    </w:p>
    <w:p w14:paraId="1B6E2F7E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6.1 -Les acteurs</w:t>
      </w:r>
      <w:r w:rsidRPr="00B76E1F">
        <w:rPr>
          <w:lang w:val="fr-FR"/>
        </w:rPr>
        <w:tab/>
        <w:t>8</w:t>
      </w:r>
    </w:p>
    <w:p w14:paraId="6D20A3D3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6.2 -Les cas d’utilisation</w:t>
      </w:r>
      <w:r w:rsidRPr="00B76E1F">
        <w:rPr>
          <w:lang w:val="fr-FR"/>
        </w:rPr>
        <w:tab/>
        <w:t>8</w:t>
      </w:r>
    </w:p>
    <w:p w14:paraId="1839D88E" w14:textId="77777777" w:rsidR="002B60BF" w:rsidRPr="00B76E1F" w:rsidRDefault="002B60BF">
      <w:pPr>
        <w:pStyle w:val="TM2"/>
        <w:tabs>
          <w:tab w:val="clear" w:pos="9638"/>
          <w:tab w:val="right" w:leader="dot" w:pos="9866"/>
        </w:tabs>
        <w:rPr>
          <w:lang w:val="fr-FR"/>
        </w:rPr>
      </w:pPr>
      <w:r w:rsidRPr="00B76E1F">
        <w:rPr>
          <w:lang w:val="fr-FR"/>
        </w:rPr>
        <w:t>6.3 -Les règles de gestion générales</w:t>
      </w:r>
      <w:r w:rsidRPr="00B76E1F">
        <w:rPr>
          <w:lang w:val="fr-FR"/>
        </w:rPr>
        <w:tab/>
        <w:t>8</w:t>
      </w:r>
    </w:p>
    <w:p w14:paraId="7E357FA5" w14:textId="77777777" w:rsidR="002B60BF" w:rsidRPr="00687324" w:rsidRDefault="002B60BF">
      <w:pPr>
        <w:pStyle w:val="TM2"/>
        <w:tabs>
          <w:tab w:val="clear" w:pos="9638"/>
          <w:tab w:val="right" w:leader="dot" w:pos="9866"/>
        </w:tabs>
        <w:rPr>
          <w:lang w:val="en-US"/>
        </w:rPr>
      </w:pPr>
      <w:r w:rsidRPr="00687324">
        <w:rPr>
          <w:lang w:val="en-US"/>
        </w:rPr>
        <w:t>6.4 -Le workflow XXX</w:t>
      </w:r>
      <w:r w:rsidRPr="00687324">
        <w:rPr>
          <w:lang w:val="en-US"/>
        </w:rPr>
        <w:tab/>
        <w:t>8</w:t>
      </w:r>
    </w:p>
    <w:p w14:paraId="656EE8C1" w14:textId="77777777" w:rsidR="002B60BF" w:rsidRPr="00687324" w:rsidRDefault="002B60BF">
      <w:pPr>
        <w:pStyle w:val="TM1"/>
        <w:tabs>
          <w:tab w:val="clear" w:pos="9638"/>
          <w:tab w:val="right" w:leader="dot" w:pos="9866"/>
        </w:tabs>
        <w:rPr>
          <w:lang w:val="en-US"/>
        </w:rPr>
      </w:pPr>
      <w:r w:rsidRPr="00687324">
        <w:rPr>
          <w:lang w:val="en-US"/>
        </w:rPr>
        <w:t>7 -Composant XXX</w:t>
      </w:r>
      <w:r w:rsidRPr="00687324">
        <w:rPr>
          <w:lang w:val="en-US"/>
        </w:rPr>
        <w:tab/>
        <w:t>9</w:t>
      </w:r>
    </w:p>
    <w:p w14:paraId="6AE43237" w14:textId="77777777" w:rsidR="002B60BF" w:rsidRDefault="002B60BF">
      <w:pPr>
        <w:pStyle w:val="TM1"/>
        <w:tabs>
          <w:tab w:val="clear" w:pos="9638"/>
          <w:tab w:val="right" w:leader="dot" w:pos="9866"/>
        </w:tabs>
      </w:pPr>
      <w:r>
        <w:t>8 -Glossaire</w:t>
      </w:r>
      <w:r>
        <w:tab/>
        <w:t>10</w:t>
      </w:r>
      <w:r>
        <w:fldChar w:fldCharType="end"/>
      </w:r>
    </w:p>
    <w:p w14:paraId="4F675CB8" w14:textId="77777777" w:rsidR="002B60BF" w:rsidRDefault="002B60BF">
      <w:pPr>
        <w:pStyle w:val="Balise"/>
        <w:rPr>
          <w:color w:val="auto"/>
        </w:rPr>
      </w:pPr>
    </w:p>
    <w:p w14:paraId="4B5CD8AF" w14:textId="77777777" w:rsidR="002B60BF" w:rsidRDefault="002B60BF">
      <w:pPr>
        <w:pStyle w:val="Balise"/>
        <w:rPr>
          <w:color w:val="auto"/>
        </w:rPr>
      </w:pPr>
    </w:p>
    <w:p w14:paraId="43F1833F" w14:textId="77777777" w:rsidR="002B60BF" w:rsidRDefault="002B60BF" w:rsidP="00BB1177">
      <w:pPr>
        <w:pStyle w:val="Titre1"/>
      </w:pPr>
      <w:r>
        <w:lastRenderedPageBreak/>
        <w:t>Versions</w:t>
      </w:r>
    </w:p>
    <w:p w14:paraId="2344E147" w14:textId="77777777" w:rsidR="002B60BF" w:rsidRDefault="002B60BF">
      <w:pPr>
        <w:pStyle w:val="Corpsdetexte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1414"/>
        <w:gridCol w:w="5389"/>
        <w:gridCol w:w="1553"/>
      </w:tblGrid>
      <w:tr w:rsidR="002B60BF" w14:paraId="0DEBF4C4" w14:textId="77777777">
        <w:tc>
          <w:tcPr>
            <w:tcW w:w="151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14:paraId="24832F05" w14:textId="77777777" w:rsidR="002B60BF" w:rsidRDefault="002B60BF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14:paraId="57AF9E91" w14:textId="77777777" w:rsidR="002B60BF" w:rsidRDefault="002B60BF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14:paraId="07631305" w14:textId="77777777" w:rsidR="002B60BF" w:rsidRDefault="002B60BF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14:paraId="7EDD6155" w14:textId="77777777" w:rsidR="002B60BF" w:rsidRDefault="002B60BF">
            <w:pPr>
              <w:pStyle w:val="Tableauentte"/>
              <w:jc w:val="center"/>
            </w:pPr>
            <w:r>
              <w:t>Version</w:t>
            </w:r>
          </w:p>
        </w:tc>
      </w:tr>
      <w:tr w:rsidR="002B60BF" w14:paraId="47635817" w14:textId="77777777">
        <w:trPr>
          <w:trHeight w:val="377"/>
        </w:trPr>
        <w:tc>
          <w:tcPr>
            <w:tcW w:w="151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3019B27C" w14:textId="77777777" w:rsidR="002B60BF" w:rsidRDefault="00CE364F">
            <w:pPr>
              <w:pStyle w:val="Contenudetableau"/>
              <w:jc w:val="center"/>
            </w:pPr>
            <w:proofErr w:type="spellStart"/>
            <w:r>
              <w:t>Gaëtan</w:t>
            </w:r>
            <w:proofErr w:type="spellEnd"/>
          </w:p>
        </w:tc>
        <w:tc>
          <w:tcPr>
            <w:tcW w:w="1414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4E10A20" w14:textId="77777777" w:rsidR="002B60BF" w:rsidRDefault="00CE364F">
            <w:pPr>
              <w:pStyle w:val="Contenudetableau"/>
              <w:jc w:val="center"/>
            </w:pPr>
            <w:r>
              <w:t>21/01/</w:t>
            </w:r>
            <w:r w:rsidR="00E74BEE">
              <w:t>21</w:t>
            </w:r>
          </w:p>
        </w:tc>
        <w:tc>
          <w:tcPr>
            <w:tcW w:w="538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284E479E" w14:textId="77777777" w:rsidR="002B60BF" w:rsidRDefault="002B60BF">
            <w:pPr>
              <w:pStyle w:val="Contenudetableau"/>
            </w:pPr>
            <w:proofErr w:type="spellStart"/>
            <w:r>
              <w:t>Création</w:t>
            </w:r>
            <w:proofErr w:type="spellEnd"/>
            <w:r>
              <w:t xml:space="preserve"> du document</w:t>
            </w:r>
          </w:p>
        </w:tc>
        <w:tc>
          <w:tcPr>
            <w:tcW w:w="1553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5E1E31A4" w14:textId="77777777" w:rsidR="002B60BF" w:rsidRDefault="00CE364F">
            <w:pPr>
              <w:pStyle w:val="Contenudetableau"/>
              <w:jc w:val="center"/>
            </w:pPr>
            <w:r>
              <w:t>1.0</w:t>
            </w:r>
          </w:p>
        </w:tc>
      </w:tr>
      <w:tr w:rsidR="002B60BF" w14:paraId="31091D04" w14:textId="77777777">
        <w:trPr>
          <w:trHeight w:val="377"/>
        </w:trPr>
        <w:tc>
          <w:tcPr>
            <w:tcW w:w="151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9373954" w14:textId="77777777" w:rsidR="002B60BF" w:rsidRDefault="002B60BF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69F3696" w14:textId="77777777" w:rsidR="002B60BF" w:rsidRDefault="002B60BF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04FE07FD" w14:textId="77777777" w:rsidR="002B60BF" w:rsidRDefault="002B60BF">
            <w:pPr>
              <w:pStyle w:val="Contenudetableau"/>
            </w:pPr>
          </w:p>
        </w:tc>
        <w:tc>
          <w:tcPr>
            <w:tcW w:w="1553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2085332E" w14:textId="77777777" w:rsidR="002B60BF" w:rsidRDefault="002B60BF">
            <w:pPr>
              <w:pStyle w:val="Contenudetableau"/>
              <w:jc w:val="center"/>
            </w:pPr>
          </w:p>
        </w:tc>
      </w:tr>
      <w:tr w:rsidR="002B60BF" w14:paraId="24BF8029" w14:textId="77777777">
        <w:trPr>
          <w:trHeight w:val="377"/>
        </w:trPr>
        <w:tc>
          <w:tcPr>
            <w:tcW w:w="151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5AAE9DC" w14:textId="77777777" w:rsidR="002B60BF" w:rsidRDefault="002B60BF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8DA7ABB" w14:textId="77777777" w:rsidR="002B60BF" w:rsidRDefault="002B60BF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00A341A9" w14:textId="77777777" w:rsidR="002B60BF" w:rsidRDefault="002B60BF">
            <w:pPr>
              <w:pStyle w:val="Contenudetableau"/>
            </w:pPr>
          </w:p>
        </w:tc>
        <w:tc>
          <w:tcPr>
            <w:tcW w:w="1553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21AAF30" w14:textId="77777777" w:rsidR="002B60BF" w:rsidRDefault="002B60BF">
            <w:pPr>
              <w:pStyle w:val="Contenudetableau"/>
              <w:jc w:val="center"/>
            </w:pPr>
          </w:p>
        </w:tc>
      </w:tr>
      <w:tr w:rsidR="002B60BF" w14:paraId="363EE882" w14:textId="77777777">
        <w:trPr>
          <w:trHeight w:val="377"/>
        </w:trPr>
        <w:tc>
          <w:tcPr>
            <w:tcW w:w="151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1A45AF4" w14:textId="77777777" w:rsidR="002B60BF" w:rsidRDefault="002B60BF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94231B8" w14:textId="77777777" w:rsidR="002B60BF" w:rsidRDefault="002B60BF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B7A57BA" w14:textId="77777777" w:rsidR="002B60BF" w:rsidRDefault="002B60BF">
            <w:pPr>
              <w:pStyle w:val="Contenudetableau"/>
            </w:pPr>
          </w:p>
        </w:tc>
        <w:tc>
          <w:tcPr>
            <w:tcW w:w="1553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F846C64" w14:textId="77777777" w:rsidR="002B60BF" w:rsidRDefault="002B60BF">
            <w:pPr>
              <w:pStyle w:val="Contenudetableau"/>
              <w:jc w:val="center"/>
            </w:pPr>
          </w:p>
        </w:tc>
      </w:tr>
    </w:tbl>
    <w:p w14:paraId="266A9533" w14:textId="77777777" w:rsidR="002B60BF" w:rsidRDefault="002B60BF">
      <w:pPr>
        <w:pStyle w:val="Code"/>
        <w:rPr>
          <w:rFonts w:ascii="DejaVu Sans" w:hAnsi="DejaVu Sans"/>
          <w:sz w:val="20"/>
          <w:szCs w:val="20"/>
        </w:rPr>
      </w:pPr>
    </w:p>
    <w:p w14:paraId="61EA946D" w14:textId="77777777" w:rsidR="002B60BF" w:rsidRDefault="002B60BF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14:paraId="7F4CFDB3" w14:textId="77777777" w:rsidR="002B60BF" w:rsidRDefault="002B60BF">
      <w:pPr>
        <w:pStyle w:val="Titre1"/>
      </w:pPr>
      <w:r>
        <w:lastRenderedPageBreak/>
        <w:t>Introduction</w:t>
      </w:r>
    </w:p>
    <w:p w14:paraId="47ADAFA4" w14:textId="77777777" w:rsidR="002B60BF" w:rsidRDefault="002B60BF">
      <w:pPr>
        <w:pStyle w:val="Titre2"/>
      </w:pPr>
      <w:proofErr w:type="spellStart"/>
      <w:r>
        <w:t>Objet</w:t>
      </w:r>
      <w:proofErr w:type="spellEnd"/>
      <w:r>
        <w:t xml:space="preserve"> du document</w:t>
      </w:r>
    </w:p>
    <w:p w14:paraId="6D380AE8" w14:textId="77777777" w:rsidR="00B76E1F" w:rsidRP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>Le présent document constitue le dossier de conception fonctionnelle de l'application pour l</w:t>
      </w:r>
      <w:r>
        <w:rPr>
          <w:lang w:val="fr-FR"/>
        </w:rPr>
        <w:t>a nouvelle version de la plateforme Front Desk</w:t>
      </w:r>
    </w:p>
    <w:p w14:paraId="1A074871" w14:textId="77777777" w:rsid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L’objectif du document est </w:t>
      </w:r>
      <w:r>
        <w:rPr>
          <w:lang w:val="fr-FR"/>
        </w:rPr>
        <w:t xml:space="preserve">de </w:t>
      </w:r>
      <w:r w:rsidRPr="00B76E1F">
        <w:rPr>
          <w:lang w:val="fr-FR"/>
        </w:rPr>
        <w:t>définir le périmètre fonctionnel de cette application.</w:t>
      </w:r>
    </w:p>
    <w:p w14:paraId="2472C8BB" w14:textId="77777777" w:rsidR="00066C9B" w:rsidRPr="00B76E1F" w:rsidRDefault="00066C9B" w:rsidP="00B76E1F">
      <w:pPr>
        <w:pStyle w:val="Corpsdetexte"/>
        <w:rPr>
          <w:lang w:val="fr-FR"/>
        </w:rPr>
      </w:pPr>
      <w:r>
        <w:rPr>
          <w:lang w:val="fr-FR"/>
        </w:rPr>
        <w:t xml:space="preserve">Il vise à informer aussi bien le client (Front Desk) que des potentiels investisseurs et collaborateurs sur le projet Front Desk V2 </w:t>
      </w:r>
    </w:p>
    <w:p w14:paraId="628B71D1" w14:textId="77777777" w:rsidR="002B60BF" w:rsidRDefault="002B60BF">
      <w:pPr>
        <w:pStyle w:val="Titre2"/>
      </w:pPr>
      <w:proofErr w:type="spellStart"/>
      <w:r>
        <w:t>Références</w:t>
      </w:r>
      <w:proofErr w:type="spellEnd"/>
    </w:p>
    <w:p w14:paraId="1A9A4E7F" w14:textId="77777777" w:rsidR="002B60BF" w:rsidRPr="00B76E1F" w:rsidRDefault="002B60BF">
      <w:pPr>
        <w:pStyle w:val="Corpsdetexte"/>
        <w:rPr>
          <w:lang w:val="fr-FR"/>
        </w:rPr>
      </w:pPr>
      <w:r w:rsidRPr="00B76E1F">
        <w:rPr>
          <w:lang w:val="fr-FR"/>
        </w:rPr>
        <w:t>Pour de plus amples informations, se référer également aux éléments suivants :</w:t>
      </w:r>
    </w:p>
    <w:p w14:paraId="2CC2235F" w14:textId="01AFB9C6" w:rsidR="002B60BF" w:rsidRDefault="00687324" w:rsidP="00687324">
      <w:pPr>
        <w:pStyle w:val="Corpsdetexte"/>
        <w:numPr>
          <w:ilvl w:val="0"/>
          <w:numId w:val="4"/>
        </w:numPr>
        <w:rPr>
          <w:lang w:val="fr-FR"/>
        </w:rPr>
      </w:pPr>
      <w:r>
        <w:rPr>
          <w:b/>
          <w:bCs/>
          <w:lang w:val="fr-FR"/>
        </w:rPr>
        <w:t>Front Desk</w:t>
      </w:r>
      <w:r w:rsidR="002B60BF" w:rsidRPr="00B76E1F">
        <w:rPr>
          <w:lang w:val="fr-FR"/>
        </w:rPr>
        <w:t xml:space="preserve"> : Dossier de conception technique de l'application</w:t>
      </w:r>
    </w:p>
    <w:p w14:paraId="4D7694DB" w14:textId="658B1072" w:rsidR="00171261" w:rsidRPr="00171261" w:rsidRDefault="00171261" w:rsidP="00171261">
      <w:pPr>
        <w:pStyle w:val="Corpsdetexte"/>
        <w:numPr>
          <w:ilvl w:val="0"/>
          <w:numId w:val="4"/>
        </w:numPr>
        <w:rPr>
          <w:lang w:val="fr-FR"/>
        </w:rPr>
      </w:pPr>
      <w:r>
        <w:rPr>
          <w:b/>
          <w:bCs/>
          <w:lang w:val="fr-FR"/>
        </w:rPr>
        <w:t>Front Desk</w:t>
      </w:r>
      <w:r w:rsidRPr="00B76E1F">
        <w:rPr>
          <w:lang w:val="fr-FR"/>
        </w:rPr>
        <w:t xml:space="preserve"> : </w:t>
      </w:r>
      <w:r>
        <w:rPr>
          <w:lang w:val="fr-FR"/>
        </w:rPr>
        <w:t>Cahier des charges</w:t>
      </w:r>
    </w:p>
    <w:p w14:paraId="2ED3C70F" w14:textId="77777777" w:rsidR="002B60BF" w:rsidRDefault="002B60BF">
      <w:pPr>
        <w:pStyle w:val="Titre2"/>
        <w:spacing w:before="240" w:after="120"/>
      </w:pPr>
      <w:proofErr w:type="spellStart"/>
      <w:r>
        <w:rPr>
          <w:rFonts w:eastAsia="DejaVu Sans" w:cs="DejaVu Sans"/>
        </w:rPr>
        <w:t>Besoin</w:t>
      </w:r>
      <w:proofErr w:type="spellEnd"/>
      <w:r>
        <w:rPr>
          <w:rFonts w:eastAsia="DejaVu Sans" w:cs="DejaVu Sans"/>
        </w:rPr>
        <w:t xml:space="preserve"> du client</w:t>
      </w:r>
      <w:r w:rsidR="00066C9B">
        <w:rPr>
          <w:rFonts w:eastAsia="DejaVu Sans" w:cs="DejaVu Sans"/>
        </w:rPr>
        <w:t xml:space="preserve"> </w:t>
      </w:r>
    </w:p>
    <w:p w14:paraId="0D88523C" w14:textId="77777777" w:rsidR="002B60BF" w:rsidRDefault="002B60BF">
      <w:pPr>
        <w:pStyle w:val="Titre3"/>
        <w:spacing w:before="240" w:after="120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Contexte</w:t>
      </w:r>
      <w:proofErr w:type="spellEnd"/>
    </w:p>
    <w:p w14:paraId="41C77BB9" w14:textId="77777777" w:rsid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Front desk est une </w:t>
      </w:r>
      <w:r>
        <w:rPr>
          <w:lang w:val="fr-FR"/>
        </w:rPr>
        <w:t>application web qui a vu le jour en janvier 2020, sa popularité auprès des différents corps de métier de l’hôtellerie a mis en lumière certains problèmes d’évolution et de conception, ce projet vise à créer une application web évolutive et répondant aux standards techniques et fonctionnelles du moment.</w:t>
      </w:r>
    </w:p>
    <w:p w14:paraId="1CE23D54" w14:textId="77777777" w:rsidR="00B76E1F" w:rsidRDefault="00B76E1F" w:rsidP="00B76E1F">
      <w:pPr>
        <w:pStyle w:val="Corpsdetexte"/>
        <w:rPr>
          <w:lang w:val="fr-FR"/>
        </w:rPr>
      </w:pPr>
      <w:r>
        <w:rPr>
          <w:lang w:val="fr-FR"/>
        </w:rPr>
        <w:t xml:space="preserve">Front desk est entièrement développé, maintenu et imaginé par un ancien hôtelier. </w:t>
      </w:r>
    </w:p>
    <w:p w14:paraId="2E57802E" w14:textId="77777777" w:rsidR="00B76E1F" w:rsidRPr="00B76E1F" w:rsidRDefault="00B76E1F" w:rsidP="00B76E1F">
      <w:pPr>
        <w:pStyle w:val="Corpsdetexte"/>
        <w:rPr>
          <w:lang w:val="fr-FR"/>
        </w:rPr>
      </w:pPr>
      <w:r>
        <w:rPr>
          <w:lang w:val="fr-FR"/>
        </w:rPr>
        <w:t xml:space="preserve">Fort de 7 années d’expérience dans l’hôtellerie en France et à l’étranger, dans différents groupes hôteliers, du </w:t>
      </w:r>
      <w:proofErr w:type="spellStart"/>
      <w:r>
        <w:rPr>
          <w:lang w:val="fr-FR"/>
        </w:rPr>
        <w:t>midscale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economy</w:t>
      </w:r>
      <w:proofErr w:type="spellEnd"/>
      <w:r>
        <w:rPr>
          <w:lang w:val="fr-FR"/>
        </w:rPr>
        <w:t>, Gaëtan GROND a pu définir les besoins du métier.</w:t>
      </w:r>
    </w:p>
    <w:p w14:paraId="6DDD352E" w14:textId="77777777" w:rsidR="002B60BF" w:rsidRDefault="002B60BF">
      <w:pPr>
        <w:pStyle w:val="Titre3"/>
        <w:spacing w:before="240" w:after="120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Enjeux</w:t>
      </w:r>
      <w:proofErr w:type="spellEnd"/>
      <w:r>
        <w:rPr>
          <w:rFonts w:eastAsia="DejaVu Sans" w:cs="DejaVu Sans"/>
        </w:rPr>
        <w:t xml:space="preserve"> et </w:t>
      </w:r>
      <w:proofErr w:type="spellStart"/>
      <w:r>
        <w:rPr>
          <w:rFonts w:eastAsia="DejaVu Sans" w:cs="DejaVu Sans"/>
        </w:rPr>
        <w:t>Objectifs</w:t>
      </w:r>
      <w:proofErr w:type="spellEnd"/>
    </w:p>
    <w:p w14:paraId="5A4E290F" w14:textId="77777777" w:rsid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Front desk est une </w:t>
      </w:r>
      <w:r>
        <w:rPr>
          <w:lang w:val="fr-FR"/>
        </w:rPr>
        <w:t>application web (SPA*) qui souhaite moderniser le quotidien des hôtels en France et dans le monde en fournissant des outils digitaux faciles à prendre en main et répondant aux besoins des hôteliers.</w:t>
      </w:r>
    </w:p>
    <w:p w14:paraId="038A0E54" w14:textId="77777777" w:rsidR="00B76E1F" w:rsidRDefault="00B76E1F" w:rsidP="00B76E1F">
      <w:pPr>
        <w:pStyle w:val="Corpsdetexte"/>
        <w:rPr>
          <w:lang w:val="fr-FR"/>
        </w:rPr>
      </w:pPr>
    </w:p>
    <w:p w14:paraId="625452E1" w14:textId="77777777" w:rsidR="00066C9B" w:rsidRDefault="00066C9B" w:rsidP="00B76E1F">
      <w:pPr>
        <w:pStyle w:val="Corpsdetexte"/>
        <w:rPr>
          <w:lang w:val="fr-FR"/>
        </w:rPr>
      </w:pPr>
    </w:p>
    <w:p w14:paraId="20A2A57E" w14:textId="77777777" w:rsidR="00B76E1F" w:rsidRPr="00B76E1F" w:rsidRDefault="00B76E1F" w:rsidP="00B76E1F">
      <w:pPr>
        <w:pStyle w:val="Corpsdetexte"/>
        <w:rPr>
          <w:lang w:val="fr-FR"/>
        </w:rPr>
      </w:pPr>
    </w:p>
    <w:p w14:paraId="1AB39E87" w14:textId="77777777" w:rsidR="002B60BF" w:rsidRPr="00B76E1F" w:rsidRDefault="002B60BF">
      <w:pPr>
        <w:pStyle w:val="Titre1"/>
        <w:rPr>
          <w:lang w:val="fr-FR"/>
        </w:rPr>
      </w:pPr>
      <w:r w:rsidRPr="00B76E1F">
        <w:rPr>
          <w:rFonts w:eastAsia="DejaVu Sans" w:cs="DejaVu Sans"/>
          <w:lang w:val="fr-FR"/>
        </w:rPr>
        <w:lastRenderedPageBreak/>
        <w:t xml:space="preserve">Description </w:t>
      </w:r>
      <w:r w:rsidRPr="00B76E1F">
        <w:rPr>
          <w:lang w:val="fr-FR"/>
        </w:rPr>
        <w:t>générale</w:t>
      </w:r>
      <w:r w:rsidRPr="00B76E1F">
        <w:rPr>
          <w:rFonts w:eastAsia="DejaVu Sans" w:cs="DejaVu Sans"/>
          <w:lang w:val="fr-FR"/>
        </w:rPr>
        <w:t xml:space="preserve"> de la solution</w:t>
      </w:r>
    </w:p>
    <w:p w14:paraId="77D56D04" w14:textId="77777777" w:rsidR="002B60BF" w:rsidRDefault="002B60BF">
      <w:pPr>
        <w:pStyle w:val="Corpsdetexte"/>
        <w:spacing w:before="240"/>
      </w:pPr>
    </w:p>
    <w:p w14:paraId="51C439B3" w14:textId="77777777" w:rsidR="002B60BF" w:rsidRDefault="002B60BF">
      <w:pPr>
        <w:pStyle w:val="Titre2"/>
      </w:pPr>
      <w:r>
        <w:t xml:space="preserve">Les </w:t>
      </w:r>
      <w:proofErr w:type="spellStart"/>
      <w:r>
        <w:t>principe</w:t>
      </w:r>
      <w:proofErr w:type="spellEnd"/>
      <w:r>
        <w:t xml:space="preserve"> de </w:t>
      </w:r>
      <w:proofErr w:type="spellStart"/>
      <w:r>
        <w:t>fonctionnement</w:t>
      </w:r>
      <w:proofErr w:type="spellEnd"/>
    </w:p>
    <w:p w14:paraId="6FE65C9E" w14:textId="77777777" w:rsid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L’application proposée est une application web </w:t>
      </w:r>
      <w:r>
        <w:rPr>
          <w:lang w:val="fr-FR"/>
        </w:rPr>
        <w:t xml:space="preserve">SPA, aussi appelé </w:t>
      </w:r>
      <w:r w:rsidRPr="00B76E1F">
        <w:rPr>
          <w:lang w:val="fr-FR"/>
        </w:rPr>
        <w:t>application monolithique</w:t>
      </w:r>
      <w:r>
        <w:rPr>
          <w:lang w:val="fr-FR"/>
        </w:rPr>
        <w:t>.</w:t>
      </w:r>
    </w:p>
    <w:p w14:paraId="737C1C5F" w14:textId="77777777" w:rsidR="00B76E1F" w:rsidRPr="00B76E1F" w:rsidRDefault="00B76E1F" w:rsidP="00B76E1F">
      <w:pPr>
        <w:pStyle w:val="Corpsdetexte"/>
        <w:rPr>
          <w:lang w:val="fr-FR"/>
        </w:rPr>
      </w:pPr>
      <w:r>
        <w:rPr>
          <w:lang w:val="fr-FR"/>
        </w:rPr>
        <w:t xml:space="preserve">L’application a </w:t>
      </w:r>
      <w:proofErr w:type="gramStart"/>
      <w:r>
        <w:rPr>
          <w:lang w:val="fr-FR"/>
        </w:rPr>
        <w:t>un</w:t>
      </w:r>
      <w:r w:rsidRPr="00B76E1F">
        <w:rPr>
          <w:lang w:val="fr-FR"/>
        </w:rPr>
        <w:t xml:space="preserve"> design responsive</w:t>
      </w:r>
      <w:proofErr w:type="gramEnd"/>
      <w:r w:rsidRPr="00B76E1F">
        <w:rPr>
          <w:lang w:val="fr-FR"/>
        </w:rPr>
        <w:t xml:space="preserve"> pour être consultée aussi bien sur un écran d’ordinateur, un écran de smartphone ou bien encore une tablette.</w:t>
      </w:r>
    </w:p>
    <w:p w14:paraId="7B5955D4" w14:textId="77777777" w:rsidR="00B76E1F" w:rsidRP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Nous proposons de réaliser la partie back-end de cette application en utilisant le langage </w:t>
      </w:r>
      <w:r w:rsidRPr="00B76E1F">
        <w:rPr>
          <w:b/>
          <w:bCs/>
          <w:lang w:val="fr-FR"/>
        </w:rPr>
        <w:t>Python</w:t>
      </w:r>
      <w:r w:rsidR="00066C9B">
        <w:rPr>
          <w:b/>
          <w:bCs/>
          <w:lang w:val="fr-FR"/>
        </w:rPr>
        <w:t>*</w:t>
      </w:r>
      <w:r w:rsidRPr="00B76E1F">
        <w:rPr>
          <w:lang w:val="fr-FR"/>
        </w:rPr>
        <w:t xml:space="preserve"> tout en s’appuyant sur le </w:t>
      </w:r>
      <w:proofErr w:type="spellStart"/>
      <w:r w:rsidRPr="00B76E1F">
        <w:rPr>
          <w:lang w:val="fr-FR"/>
        </w:rPr>
        <w:t>framework</w:t>
      </w:r>
      <w:proofErr w:type="spellEnd"/>
      <w:r w:rsidRPr="00B76E1F">
        <w:rPr>
          <w:lang w:val="fr-FR"/>
        </w:rPr>
        <w:t xml:space="preserve"> </w:t>
      </w:r>
      <w:r w:rsidRPr="00B76E1F">
        <w:rPr>
          <w:b/>
          <w:bCs/>
          <w:lang w:val="fr-FR"/>
        </w:rPr>
        <w:t>Django</w:t>
      </w:r>
      <w:r w:rsidR="00066C9B">
        <w:rPr>
          <w:b/>
          <w:bCs/>
          <w:lang w:val="fr-FR"/>
        </w:rPr>
        <w:t>*</w:t>
      </w:r>
      <w:r w:rsidR="007D7862">
        <w:rPr>
          <w:lang w:val="fr-FR"/>
        </w:rPr>
        <w:t>.</w:t>
      </w:r>
    </w:p>
    <w:p w14:paraId="2D3EA6D2" w14:textId="77777777" w:rsidR="00B76E1F" w:rsidRP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Pour la réalisation de la partie front-end, nous proposons d’utiliser le langage </w:t>
      </w:r>
      <w:proofErr w:type="spellStart"/>
      <w:r w:rsidRPr="00B76E1F">
        <w:rPr>
          <w:b/>
          <w:bCs/>
          <w:lang w:val="fr-FR"/>
        </w:rPr>
        <w:t>Javascript</w:t>
      </w:r>
      <w:proofErr w:type="spellEnd"/>
      <w:r w:rsidR="00066C9B">
        <w:rPr>
          <w:b/>
          <w:bCs/>
          <w:lang w:val="fr-FR"/>
        </w:rPr>
        <w:t>*</w:t>
      </w:r>
      <w:r w:rsidRPr="00B76E1F">
        <w:rPr>
          <w:lang w:val="fr-FR"/>
        </w:rPr>
        <w:t xml:space="preserve"> à l’aide du </w:t>
      </w:r>
      <w:proofErr w:type="spellStart"/>
      <w:r w:rsidRPr="00B76E1F">
        <w:rPr>
          <w:lang w:val="fr-FR"/>
        </w:rPr>
        <w:t>framework</w:t>
      </w:r>
      <w:proofErr w:type="spellEnd"/>
      <w:r w:rsidRPr="00B76E1F">
        <w:rPr>
          <w:lang w:val="fr-FR"/>
        </w:rPr>
        <w:t xml:space="preserve"> </w:t>
      </w:r>
      <w:proofErr w:type="spellStart"/>
      <w:r w:rsidRPr="00B76E1F">
        <w:rPr>
          <w:b/>
          <w:bCs/>
          <w:lang w:val="fr-FR"/>
        </w:rPr>
        <w:t>React</w:t>
      </w:r>
      <w:proofErr w:type="spellEnd"/>
      <w:r w:rsidR="00066C9B">
        <w:rPr>
          <w:b/>
          <w:bCs/>
          <w:lang w:val="fr-FR"/>
        </w:rPr>
        <w:t>*</w:t>
      </w:r>
      <w:r w:rsidRPr="00B76E1F">
        <w:rPr>
          <w:lang w:val="fr-FR"/>
        </w:rPr>
        <w:t>.</w:t>
      </w:r>
    </w:p>
    <w:p w14:paraId="5792830E" w14:textId="77777777" w:rsidR="00B76E1F" w:rsidRPr="00B76E1F" w:rsidRDefault="00B76E1F" w:rsidP="00B76E1F">
      <w:pPr>
        <w:pStyle w:val="Corpsdetexte"/>
        <w:rPr>
          <w:lang w:val="fr-FR"/>
        </w:rPr>
      </w:pPr>
      <w:r w:rsidRPr="00B76E1F">
        <w:rPr>
          <w:lang w:val="fr-FR"/>
        </w:rPr>
        <w:t xml:space="preserve">Pour ce qui est de la base de données, nous proposons l’utilisation d’une base de données </w:t>
      </w:r>
      <w:r w:rsidRPr="00B76E1F">
        <w:rPr>
          <w:b/>
          <w:bCs/>
          <w:lang w:val="fr-FR"/>
        </w:rPr>
        <w:t>PostgreSQL</w:t>
      </w:r>
      <w:r w:rsidR="00066C9B">
        <w:rPr>
          <w:b/>
          <w:bCs/>
          <w:lang w:val="fr-FR"/>
        </w:rPr>
        <w:t>*</w:t>
      </w:r>
      <w:r w:rsidRPr="00B76E1F">
        <w:rPr>
          <w:lang w:val="fr-FR"/>
        </w:rPr>
        <w:t>.</w:t>
      </w:r>
    </w:p>
    <w:p w14:paraId="2ABA95D7" w14:textId="77777777" w:rsidR="002B60BF" w:rsidRPr="00066C9B" w:rsidRDefault="00066C9B">
      <w:pPr>
        <w:pStyle w:val="Corpsdetexte"/>
        <w:spacing w:before="240"/>
        <w:rPr>
          <w:rFonts w:eastAsia="DejaVu Sans" w:cs="DejaVu Sans"/>
          <w:u w:val="single"/>
          <w:lang w:val="fr-FR"/>
        </w:rPr>
      </w:pPr>
      <w:r w:rsidRPr="00066C9B">
        <w:rPr>
          <w:rFonts w:eastAsia="DejaVu Sans" w:cs="DejaVu Sans"/>
          <w:color w:val="FF0000"/>
          <w:lang w:val="fr-FR"/>
        </w:rPr>
        <w:t xml:space="preserve">* </w:t>
      </w:r>
      <w:r w:rsidRPr="00066C9B">
        <w:rPr>
          <w:rFonts w:eastAsia="DejaVu Sans" w:cs="DejaVu Sans"/>
          <w:u w:val="single"/>
          <w:lang w:val="fr-FR"/>
        </w:rPr>
        <w:t>Voir le glossaire en fin de document</w:t>
      </w:r>
    </w:p>
    <w:p w14:paraId="53132635" w14:textId="77777777" w:rsidR="007D7862" w:rsidRPr="007D7862" w:rsidRDefault="002B60BF" w:rsidP="007D7862">
      <w:pPr>
        <w:pStyle w:val="Titre2"/>
      </w:pPr>
      <w:r>
        <w:t xml:space="preserve">Les </w:t>
      </w:r>
      <w:proofErr w:type="spellStart"/>
      <w:r>
        <w:t>acteurs</w:t>
      </w:r>
      <w:proofErr w:type="spellEnd"/>
    </w:p>
    <w:p w14:paraId="20AD9593" w14:textId="77777777" w:rsidR="007D7862" w:rsidRPr="007D7862" w:rsidRDefault="007D7862" w:rsidP="007D7862">
      <w:pPr>
        <w:pStyle w:val="Corpsdetexte"/>
        <w:rPr>
          <w:lang w:val="fr-FR"/>
        </w:rPr>
      </w:pPr>
      <w:r w:rsidRPr="007D7862">
        <w:rPr>
          <w:lang w:val="fr-FR"/>
        </w:rPr>
        <w:t xml:space="preserve">Nous allons définir ici </w:t>
      </w:r>
      <w:r w:rsidR="00167016">
        <w:rPr>
          <w:lang w:val="fr-FR"/>
        </w:rPr>
        <w:t>trois</w:t>
      </w:r>
      <w:r w:rsidRPr="007D7862">
        <w:rPr>
          <w:lang w:val="fr-FR"/>
        </w:rPr>
        <w:t xml:space="preserve"> persona. Les persona sont des personnages imaginaires utilisés </w:t>
      </w:r>
    </w:p>
    <w:p w14:paraId="3E4FE578" w14:textId="77777777" w:rsidR="007D7862" w:rsidRPr="007D7862" w:rsidRDefault="00066C9B" w:rsidP="007D7862">
      <w:pPr>
        <w:pStyle w:val="Corpsdetexte"/>
        <w:rPr>
          <w:lang w:val="fr-FR"/>
        </w:rPr>
      </w:pPr>
      <w:r w:rsidRPr="007D7862">
        <w:rPr>
          <w:lang w:val="fr-FR"/>
        </w:rPr>
        <w:t>Pour</w:t>
      </w:r>
      <w:r w:rsidR="007D7862" w:rsidRPr="007D7862">
        <w:rPr>
          <w:lang w:val="fr-FR"/>
        </w:rPr>
        <w:t xml:space="preserve"> représenter les différents profils d’utilisateurs amenés à se servir du </w:t>
      </w:r>
      <w:r w:rsidR="00167016">
        <w:rPr>
          <w:lang w:val="fr-FR"/>
        </w:rPr>
        <w:t>système (Front Desk)</w:t>
      </w:r>
      <w:r w:rsidR="007D7862" w:rsidRPr="007D7862">
        <w:rPr>
          <w:lang w:val="fr-FR"/>
        </w:rPr>
        <w:t xml:space="preserve">. Leur prénom permettra </w:t>
      </w:r>
      <w:r w:rsidR="00167016">
        <w:rPr>
          <w:lang w:val="fr-FR"/>
        </w:rPr>
        <w:t>de les identifier dans les scénarios et le parcours utilisateur</w:t>
      </w:r>
    </w:p>
    <w:p w14:paraId="1A2307DC" w14:textId="77777777" w:rsidR="002B60BF" w:rsidRDefault="007F61B6" w:rsidP="00167016">
      <w:pPr>
        <w:pStyle w:val="Corpsdetexte"/>
        <w:jc w:val="center"/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47775BB3" wp14:editId="4905C8E7">
            <wp:simplePos x="0" y="0"/>
            <wp:positionH relativeFrom="column">
              <wp:posOffset>4477385</wp:posOffset>
            </wp:positionH>
            <wp:positionV relativeFrom="paragraph">
              <wp:posOffset>3110230</wp:posOffset>
            </wp:positionV>
            <wp:extent cx="1921510" cy="2822575"/>
            <wp:effectExtent l="0" t="0" r="0" b="0"/>
            <wp:wrapNone/>
            <wp:docPr id="6" name="Image 5" descr="Une image contenant texte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 descr="Une image contenant texte&#10;&#10;Description générée automatiquement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DF92ED0" wp14:editId="5B85ED27">
            <wp:simplePos x="0" y="0"/>
            <wp:positionH relativeFrom="column">
              <wp:posOffset>2204085</wp:posOffset>
            </wp:positionH>
            <wp:positionV relativeFrom="paragraph">
              <wp:posOffset>3256915</wp:posOffset>
            </wp:positionV>
            <wp:extent cx="2273935" cy="2502535"/>
            <wp:effectExtent l="0" t="0" r="0" b="0"/>
            <wp:wrapNone/>
            <wp:docPr id="5" name="Image 3" descr="Une image contenant texte, complet, personne, homme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Une image contenant texte, complet, personne, homme&#10;&#10;Description générée automatiquement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963">
        <w:rPr>
          <w:noProof/>
          <w:lang w:val="fr-FR"/>
        </w:rPr>
        <w:drawing>
          <wp:inline distT="0" distB="0" distL="0" distR="0" wp14:anchorId="3BE7DA4B" wp14:editId="48AE4304">
            <wp:extent cx="4254500" cy="3187700"/>
            <wp:effectExtent l="0" t="0" r="0" b="0"/>
            <wp:docPr id="1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3F8A" w14:textId="77777777" w:rsidR="007D7862" w:rsidRDefault="007D7862">
      <w:pPr>
        <w:pStyle w:val="Corpsdetexte"/>
        <w:rPr>
          <w:noProof/>
        </w:rPr>
      </w:pPr>
      <w:r w:rsidRPr="007D7862">
        <w:rPr>
          <w:noProof/>
        </w:rPr>
        <w:t xml:space="preserve"> </w:t>
      </w:r>
      <w:r w:rsidR="007F61B6" w:rsidRPr="005C1963">
        <w:rPr>
          <w:noProof/>
          <w:lang w:val="fr-FR"/>
        </w:rPr>
        <w:drawing>
          <wp:inline distT="0" distB="0" distL="0" distR="0" wp14:anchorId="604DCD23" wp14:editId="23C3AC01">
            <wp:extent cx="2184400" cy="2413000"/>
            <wp:effectExtent l="0" t="0" r="0" b="0"/>
            <wp:docPr id="2" name="Image 4" descr="Une image contenant texte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Une image contenant texte&#10;&#10;Description générée automatiquement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862">
        <w:rPr>
          <w:noProof/>
        </w:rPr>
        <w:t xml:space="preserve"> </w:t>
      </w:r>
    </w:p>
    <w:p w14:paraId="5E1F68F2" w14:textId="77777777" w:rsidR="007D7862" w:rsidRDefault="00167016">
      <w:pPr>
        <w:pStyle w:val="Corpsdetexte"/>
        <w:rPr>
          <w:lang w:val="fr-FR"/>
        </w:rPr>
      </w:pPr>
      <w:r>
        <w:rPr>
          <w:lang w:val="fr-FR"/>
        </w:rPr>
        <w:t xml:space="preserve"> </w:t>
      </w:r>
    </w:p>
    <w:p w14:paraId="760A079E" w14:textId="77777777" w:rsidR="00066C9B" w:rsidRPr="00066C9B" w:rsidRDefault="00066C9B" w:rsidP="00066C9B">
      <w:pPr>
        <w:pStyle w:val="Titre2"/>
        <w:rPr>
          <w:rFonts w:hint="eastAsia"/>
          <w:b w:val="0"/>
          <w:bCs/>
          <w:color w:val="C45911"/>
        </w:rPr>
      </w:pPr>
      <w:r w:rsidRPr="00066C9B">
        <w:rPr>
          <w:bCs/>
          <w:color w:val="C45911"/>
        </w:rPr>
        <w:t xml:space="preserve">Les </w:t>
      </w:r>
      <w:proofErr w:type="spellStart"/>
      <w:r w:rsidRPr="00066C9B">
        <w:rPr>
          <w:bCs/>
          <w:color w:val="C45911"/>
        </w:rPr>
        <w:t>acteurs</w:t>
      </w:r>
      <w:proofErr w:type="spellEnd"/>
    </w:p>
    <w:p w14:paraId="79D33454" w14:textId="77777777" w:rsidR="00066C9B" w:rsidRDefault="00066C9B">
      <w:pPr>
        <w:pStyle w:val="Corpsdetexte"/>
        <w:rPr>
          <w:lang w:val="fr-FR"/>
        </w:rPr>
      </w:pPr>
      <w:r>
        <w:rPr>
          <w:lang w:val="fr-FR"/>
        </w:rPr>
        <w:t>Acteurs principaux :</w:t>
      </w:r>
    </w:p>
    <w:p w14:paraId="368B6524" w14:textId="77777777" w:rsidR="00066C9B" w:rsidRDefault="00066C9B">
      <w:pPr>
        <w:pStyle w:val="Corpsdetexte"/>
        <w:rPr>
          <w:lang w:val="fr-FR"/>
        </w:rPr>
      </w:pPr>
    </w:p>
    <w:p w14:paraId="1CB3DBD7" w14:textId="77777777" w:rsidR="00167016" w:rsidRDefault="00167016" w:rsidP="00167016">
      <w:pPr>
        <w:pStyle w:val="Titre3"/>
        <w:rPr>
          <w:rFonts w:eastAsia="DejaVu Sans" w:cs="DejaVu Sans"/>
        </w:rPr>
      </w:pPr>
      <w:r>
        <w:rPr>
          <w:rFonts w:eastAsia="DejaVu Sans" w:cs="DejaVu Sans"/>
        </w:rPr>
        <w:lastRenderedPageBreak/>
        <w:t>Raphaël (Directeur)</w:t>
      </w:r>
    </w:p>
    <w:p w14:paraId="3B057EB4" w14:textId="77777777" w:rsidR="00167016" w:rsidRPr="00167016" w:rsidRDefault="00167016" w:rsidP="00167016">
      <w:pPr>
        <w:pStyle w:val="Corpsdetexte"/>
        <w:rPr>
          <w:lang w:val="fr-FR"/>
        </w:rPr>
      </w:pPr>
      <w:r w:rsidRPr="00167016">
        <w:rPr>
          <w:lang w:val="fr-FR"/>
        </w:rPr>
        <w:t>Raphaël est un directeur d'hôtels de 40ans avec une bonne maitrise des outils digitaux, il souhaite utiliser Front Desk pour gérer ses propriétés</w:t>
      </w:r>
      <w:r>
        <w:rPr>
          <w:lang w:val="fr-FR"/>
        </w:rPr>
        <w:t xml:space="preserve"> et son équipe de manière efficace et moderne.</w:t>
      </w:r>
    </w:p>
    <w:p w14:paraId="5CDA90B0" w14:textId="77777777" w:rsidR="00167016" w:rsidRDefault="00167016" w:rsidP="00167016">
      <w:pPr>
        <w:pStyle w:val="Titre3"/>
        <w:rPr>
          <w:rFonts w:eastAsia="DejaVu Sans" w:cs="DejaVu Sans"/>
        </w:rPr>
      </w:pPr>
      <w:r>
        <w:rPr>
          <w:rFonts w:eastAsia="DejaVu Sans" w:cs="DejaVu Sans"/>
        </w:rPr>
        <w:t>Caroline (</w:t>
      </w:r>
      <w:proofErr w:type="spellStart"/>
      <w:r>
        <w:rPr>
          <w:rFonts w:eastAsia="DejaVu Sans" w:cs="DejaVu Sans"/>
        </w:rPr>
        <w:t>Réceptionniste</w:t>
      </w:r>
      <w:proofErr w:type="spellEnd"/>
      <w:r>
        <w:rPr>
          <w:rFonts w:eastAsia="DejaVu Sans" w:cs="DejaVu Sans"/>
        </w:rPr>
        <w:t>)</w:t>
      </w:r>
    </w:p>
    <w:p w14:paraId="47ED8CD9" w14:textId="77777777" w:rsidR="00167016" w:rsidRPr="00167016" w:rsidRDefault="00167016" w:rsidP="00167016">
      <w:pPr>
        <w:pStyle w:val="Corpsdetexte"/>
        <w:rPr>
          <w:lang w:val="fr-FR"/>
        </w:rPr>
      </w:pPr>
      <w:r w:rsidRPr="00167016">
        <w:rPr>
          <w:lang w:val="fr-FR"/>
        </w:rPr>
        <w:t>Caroline est une jeune réceptionniste d'hôtel de 26ans qui souhaite utiliser Front Desk pour digitaliser son shift, elle a une culture digitale avancée</w:t>
      </w:r>
    </w:p>
    <w:p w14:paraId="7F4143A9" w14:textId="77777777" w:rsidR="00167016" w:rsidRDefault="00167016" w:rsidP="00167016">
      <w:pPr>
        <w:pStyle w:val="Titre3"/>
      </w:pPr>
      <w:proofErr w:type="spellStart"/>
      <w:r>
        <w:rPr>
          <w:rFonts w:eastAsia="DejaVu Sans" w:cs="DejaVu Sans"/>
        </w:rPr>
        <w:t>Stéphanie</w:t>
      </w:r>
      <w:proofErr w:type="spellEnd"/>
      <w:r>
        <w:rPr>
          <w:rFonts w:eastAsia="DejaVu Sans" w:cs="DejaVu Sans"/>
        </w:rPr>
        <w:t xml:space="preserve"> (Chef de reception)</w:t>
      </w:r>
    </w:p>
    <w:p w14:paraId="05CD9AA4" w14:textId="77777777" w:rsidR="00167016" w:rsidRDefault="00167016">
      <w:pPr>
        <w:pStyle w:val="Corpsdetexte"/>
        <w:rPr>
          <w:lang w:val="fr-FR"/>
        </w:rPr>
      </w:pPr>
      <w:r w:rsidRPr="00167016">
        <w:rPr>
          <w:lang w:val="fr-FR"/>
        </w:rPr>
        <w:t>Stéphanie est une chef de réception de 34ans qui souhaite utiliser Front Desk pour gérer ses équipes efficacement, elle a une culture digitale avancée</w:t>
      </w:r>
    </w:p>
    <w:p w14:paraId="3BB23CF3" w14:textId="77777777" w:rsidR="00066C9B" w:rsidRDefault="00066C9B">
      <w:pPr>
        <w:pStyle w:val="Corpsdetexte"/>
        <w:rPr>
          <w:lang w:val="fr-FR"/>
        </w:rPr>
      </w:pPr>
    </w:p>
    <w:p w14:paraId="3FD91908" w14:textId="77777777" w:rsidR="00066C9B" w:rsidRDefault="00066C9B">
      <w:pPr>
        <w:pStyle w:val="Corpsdetexte"/>
        <w:rPr>
          <w:lang w:val="fr-FR"/>
        </w:rPr>
      </w:pPr>
      <w:r>
        <w:rPr>
          <w:lang w:val="fr-FR"/>
        </w:rPr>
        <w:t>Acteurs secondaires :</w:t>
      </w:r>
    </w:p>
    <w:p w14:paraId="06A2312F" w14:textId="77777777" w:rsidR="00066C9B" w:rsidRDefault="00066C9B" w:rsidP="00066C9B">
      <w:pPr>
        <w:pStyle w:val="Paragraphedeliste"/>
        <w:numPr>
          <w:ilvl w:val="0"/>
          <w:numId w:val="12"/>
        </w:numPr>
      </w:pPr>
      <w:r>
        <w:rPr>
          <w:b/>
          <w:bCs/>
        </w:rPr>
        <w:t>Vérification de paiement</w:t>
      </w:r>
      <w:r w:rsidRPr="00DC6C17">
        <w:rPr>
          <w:b/>
          <w:bCs/>
        </w:rPr>
        <w:t xml:space="preserve"> :</w:t>
      </w:r>
      <w:r>
        <w:t xml:space="preserve"> Système permettant de vérifier les paiements des utilisateurs pour l’abonnement si utilise</w:t>
      </w:r>
    </w:p>
    <w:p w14:paraId="5ABF9C3D" w14:textId="7CE7FF4E" w:rsidR="00171261" w:rsidRPr="007D7862" w:rsidRDefault="00171261" w:rsidP="00171261">
      <w:pPr>
        <w:pStyle w:val="Titre2"/>
      </w:pPr>
      <w:r>
        <w:t>Impact mapping</w:t>
      </w:r>
    </w:p>
    <w:p w14:paraId="1745936C" w14:textId="3B776633" w:rsidR="00066C9B" w:rsidRDefault="00171261">
      <w:pPr>
        <w:pStyle w:val="Corpsdetexte"/>
        <w:rPr>
          <w:lang w:val="fr"/>
        </w:rPr>
      </w:pPr>
      <w:r w:rsidRPr="00171261">
        <w:rPr>
          <w:lang w:val="fr"/>
        </w:rPr>
        <w:t xml:space="preserve">L'impact </w:t>
      </w:r>
      <w:proofErr w:type="spellStart"/>
      <w:r w:rsidRPr="00171261">
        <w:rPr>
          <w:lang w:val="fr"/>
        </w:rPr>
        <w:t>mapping</w:t>
      </w:r>
      <w:proofErr w:type="spellEnd"/>
      <w:r w:rsidRPr="00171261">
        <w:rPr>
          <w:lang w:val="fr"/>
        </w:rPr>
        <w:t xml:space="preserve"> permet de visualiser les différents objectifs des différents acteurs</w:t>
      </w:r>
    </w:p>
    <w:p w14:paraId="6E988253" w14:textId="5DEADDDD" w:rsidR="00171261" w:rsidRPr="00066C9B" w:rsidRDefault="00171261">
      <w:pPr>
        <w:pStyle w:val="Corpsdetexte"/>
        <w:rPr>
          <w:lang w:val="fr"/>
        </w:rPr>
      </w:pPr>
      <w:r>
        <w:rPr>
          <w:noProof/>
          <w:lang w:val="fr"/>
        </w:rPr>
        <w:lastRenderedPageBreak/>
        <w:drawing>
          <wp:inline distT="0" distB="0" distL="0" distR="0" wp14:anchorId="164E5475" wp14:editId="3484672D">
            <wp:extent cx="6120130" cy="5718175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2A6" w14:textId="77777777" w:rsidR="002B60BF" w:rsidRDefault="002B60BF">
      <w:pPr>
        <w:pStyle w:val="Titre1"/>
      </w:pPr>
      <w:r>
        <w:rPr>
          <w:rFonts w:eastAsia="DejaVu Sans" w:cs="DejaVu Sans"/>
        </w:rPr>
        <w:lastRenderedPageBreak/>
        <w:t xml:space="preserve">Le </w:t>
      </w:r>
      <w:proofErr w:type="spellStart"/>
      <w:r>
        <w:rPr>
          <w:rFonts w:eastAsia="DejaVu Sans" w:cs="DejaVu Sans"/>
        </w:rPr>
        <w:t>domaine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fonctionnel</w:t>
      </w:r>
      <w:proofErr w:type="spellEnd"/>
    </w:p>
    <w:p w14:paraId="43594D8E" w14:textId="77777777" w:rsidR="002B60BF" w:rsidRDefault="005F11C4">
      <w:pPr>
        <w:pStyle w:val="Titre2"/>
      </w:pPr>
      <w:proofErr w:type="spellStart"/>
      <w:r>
        <w:t>Diagramme</w:t>
      </w:r>
      <w:proofErr w:type="spellEnd"/>
      <w:r>
        <w:t xml:space="preserve"> de </w:t>
      </w:r>
      <w:proofErr w:type="spellStart"/>
      <w:r>
        <w:t>classe</w:t>
      </w:r>
      <w:proofErr w:type="spellEnd"/>
    </w:p>
    <w:p w14:paraId="540123B7" w14:textId="77777777" w:rsidR="002B60BF" w:rsidRDefault="002B60BF">
      <w:pPr>
        <w:pStyle w:val="Corpsdetexte"/>
        <w:spacing w:before="240"/>
        <w:jc w:val="center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Diagramme</w:t>
      </w:r>
      <w:proofErr w:type="spellEnd"/>
      <w:r>
        <w:rPr>
          <w:rFonts w:eastAsia="DejaVu Sans" w:cs="DejaVu Sans"/>
        </w:rPr>
        <w:t xml:space="preserve"> UML de classes</w:t>
      </w:r>
    </w:p>
    <w:p w14:paraId="4AC4093C" w14:textId="77777777" w:rsidR="00A53B7B" w:rsidRDefault="007F61B6">
      <w:pPr>
        <w:pStyle w:val="Corpsdetexte"/>
        <w:spacing w:before="240"/>
        <w:jc w:val="center"/>
        <w:rPr>
          <w:rFonts w:eastAsia="DejaVu Sans" w:cs="DejaVu Sans"/>
        </w:rPr>
      </w:pPr>
      <w:r w:rsidRPr="005C1963">
        <w:rPr>
          <w:rFonts w:eastAsia="DejaVu Sans" w:cs="DejaVu Sans"/>
          <w:noProof/>
        </w:rPr>
        <w:drawing>
          <wp:inline distT="0" distB="0" distL="0" distR="0" wp14:anchorId="24AA789C" wp14:editId="3AE1AEC5">
            <wp:extent cx="4343400" cy="4864100"/>
            <wp:effectExtent l="0" t="0" r="0" b="0"/>
            <wp:docPr id="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0FE6" w14:textId="77777777" w:rsidR="005F11C4" w:rsidRPr="005F11C4" w:rsidRDefault="005F11C4" w:rsidP="005F11C4">
      <w:pPr>
        <w:widowControl/>
        <w:rPr>
          <w:rFonts w:ascii="Segoe UI" w:eastAsia="Times New Roman" w:hAnsi="Segoe UI" w:cs="Segoe UI"/>
          <w:b/>
          <w:bCs/>
          <w:color w:val="24292E"/>
          <w:sz w:val="24"/>
          <w:shd w:val="clear" w:color="auto" w:fill="FFFFFF"/>
          <w:lang w:val="fr-FR" w:eastAsia="fr-FR" w:bidi="ar-SA"/>
        </w:rPr>
      </w:pPr>
      <w:r w:rsidRPr="005F11C4">
        <w:rPr>
          <w:rFonts w:ascii="Segoe UI" w:eastAsia="Times New Roman" w:hAnsi="Segoe UI" w:cs="Segoe UI"/>
          <w:b/>
          <w:bCs/>
          <w:color w:val="24292E"/>
          <w:sz w:val="24"/>
          <w:shd w:val="clear" w:color="auto" w:fill="FFFFFF"/>
          <w:lang w:val="fr-FR" w:eastAsia="fr-FR" w:bidi="ar-SA"/>
        </w:rPr>
        <w:t>Relations entre les classes :</w:t>
      </w:r>
    </w:p>
    <w:p w14:paraId="53A5C0DF" w14:textId="77777777" w:rsidR="005F11C4" w:rsidRPr="005F11C4" w:rsidRDefault="005F11C4" w:rsidP="005F11C4">
      <w:pPr>
        <w:widowControl/>
        <w:rPr>
          <w:rFonts w:ascii="Segoe UI" w:eastAsia="Times New Roman" w:hAnsi="Segoe UI" w:cs="Segoe UI"/>
          <w:b/>
          <w:bCs/>
          <w:color w:val="24292E"/>
          <w:sz w:val="24"/>
          <w:shd w:val="clear" w:color="auto" w:fill="FFFFFF"/>
          <w:lang w:val="fr-FR" w:eastAsia="fr-FR" w:bidi="ar-SA"/>
        </w:rPr>
      </w:pPr>
    </w:p>
    <w:p w14:paraId="18E50E72" w14:textId="77777777" w:rsidR="005F11C4" w:rsidRPr="005F11C4" w:rsidRDefault="005F11C4" w:rsidP="005F11C4">
      <w:pPr>
        <w:pStyle w:val="Corpsdetexte"/>
        <w:spacing w:before="240"/>
        <w:jc w:val="center"/>
        <w:rPr>
          <w:lang w:val="fr-FR"/>
        </w:rPr>
      </w:pPr>
      <w:r w:rsidRPr="005F11C4">
        <w:rPr>
          <w:rFonts w:ascii="Segoe UI" w:eastAsia="Times New Roman" w:hAnsi="Segoe UI" w:cs="Segoe UI"/>
          <w:color w:val="24292E"/>
          <w:sz w:val="24"/>
          <w:shd w:val="clear" w:color="auto" w:fill="FFFFFF"/>
          <w:lang w:val="fr-FR" w:eastAsia="fr-FR" w:bidi="ar-SA"/>
        </w:rPr>
        <w:t xml:space="preserve">Le but des descriptions ci-après est d'expliquer les liaisons entre les différentes classes du diagramme. Il est important de noter que pour une uniformisation avec le modèle </w:t>
      </w:r>
      <w:r w:rsidRPr="005F11C4">
        <w:rPr>
          <w:rFonts w:ascii="Segoe UI" w:eastAsia="Times New Roman" w:hAnsi="Segoe UI" w:cs="Segoe UI"/>
          <w:color w:val="24292E"/>
          <w:sz w:val="24"/>
          <w:shd w:val="clear" w:color="auto" w:fill="FFFFFF"/>
          <w:lang w:val="fr-FR" w:eastAsia="fr-FR" w:bidi="ar-SA"/>
        </w:rPr>
        <w:lastRenderedPageBreak/>
        <w:t>physique de données, les noms des classes ainsi que leurs attributs sont en anglais</w:t>
      </w:r>
    </w:p>
    <w:p w14:paraId="2667E051" w14:textId="77777777" w:rsidR="002B60BF" w:rsidRDefault="00A53B7B">
      <w:pPr>
        <w:pStyle w:val="Titre3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Définitions</w:t>
      </w:r>
      <w:proofErr w:type="spellEnd"/>
      <w:r>
        <w:rPr>
          <w:rFonts w:eastAsia="DejaVu Sans" w:cs="DejaVu Sans"/>
        </w:rPr>
        <w:t xml:space="preserve"> des classes:</w:t>
      </w:r>
    </w:p>
    <w:p w14:paraId="7A15400A" w14:textId="77777777" w:rsidR="00A53B7B" w:rsidRPr="00A53B7B" w:rsidRDefault="00A53B7B" w:rsidP="00A53B7B">
      <w:pPr>
        <w:pStyle w:val="Corpsdetexte"/>
        <w:rPr>
          <w:lang w:val="fr-FR"/>
        </w:rPr>
      </w:pPr>
      <w:r w:rsidRPr="00A53B7B">
        <w:rPr>
          <w:lang w:val="fr-FR"/>
        </w:rPr>
        <w:t>Définitions des classes :</w:t>
      </w:r>
    </w:p>
    <w:p w14:paraId="1C46BDD1" w14:textId="77777777" w:rsidR="00A53B7B" w:rsidRDefault="00A53B7B" w:rsidP="00A53B7B">
      <w:pPr>
        <w:pStyle w:val="Corpsdetexte"/>
        <w:rPr>
          <w:lang w:val="fr-FR"/>
        </w:rPr>
      </w:pPr>
      <w:r w:rsidRPr="00A53B7B">
        <w:rPr>
          <w:b/>
          <w:bCs/>
          <w:lang w:val="fr-FR"/>
        </w:rPr>
        <w:t>User :</w:t>
      </w:r>
      <w:r>
        <w:rPr>
          <w:lang w:val="fr-FR"/>
        </w:rPr>
        <w:t xml:space="preserve"> Représente un utilisateur inscrit sur le site</w:t>
      </w:r>
    </w:p>
    <w:p w14:paraId="60ECA9E7" w14:textId="77777777" w:rsidR="00A53B7B" w:rsidRPr="00A53B7B" w:rsidRDefault="00A53B7B" w:rsidP="00A53B7B">
      <w:pPr>
        <w:pStyle w:val="Corpsdetexte"/>
        <w:rPr>
          <w:lang w:val="fr-FR"/>
        </w:rPr>
      </w:pPr>
      <w:proofErr w:type="gramStart"/>
      <w:r w:rsidRPr="00A53B7B">
        <w:rPr>
          <w:b/>
          <w:bCs/>
          <w:lang w:val="fr-FR"/>
        </w:rPr>
        <w:t>Profile:</w:t>
      </w:r>
      <w:proofErr w:type="gramEnd"/>
      <w:r>
        <w:rPr>
          <w:lang w:val="fr-FR"/>
        </w:rPr>
        <w:t xml:space="preserve"> Représente le </w:t>
      </w:r>
      <w:proofErr w:type="spellStart"/>
      <w:r>
        <w:rPr>
          <w:lang w:val="fr-FR"/>
        </w:rPr>
        <w:t>profile</w:t>
      </w:r>
      <w:proofErr w:type="spellEnd"/>
      <w:r>
        <w:rPr>
          <w:lang w:val="fr-FR"/>
        </w:rPr>
        <w:t xml:space="preserve"> d’un utilisateur</w:t>
      </w:r>
    </w:p>
    <w:p w14:paraId="723EFED9" w14:textId="77777777" w:rsidR="00A53B7B" w:rsidRPr="00A53B7B" w:rsidRDefault="00A53B7B" w:rsidP="00A53B7B">
      <w:pPr>
        <w:pStyle w:val="Corpsdetexte"/>
        <w:rPr>
          <w:lang w:val="fr-FR"/>
        </w:rPr>
      </w:pPr>
      <w:proofErr w:type="spellStart"/>
      <w:proofErr w:type="gramStart"/>
      <w:r w:rsidRPr="00A53B7B">
        <w:rPr>
          <w:b/>
          <w:bCs/>
          <w:lang w:val="fr-FR"/>
        </w:rPr>
        <w:t>Property</w:t>
      </w:r>
      <w:proofErr w:type="spellEnd"/>
      <w:r w:rsidRPr="00A53B7B">
        <w:rPr>
          <w:b/>
          <w:bCs/>
          <w:lang w:val="fr-FR"/>
        </w:rPr>
        <w:t>:</w:t>
      </w:r>
      <w:proofErr w:type="gramEnd"/>
      <w:r>
        <w:rPr>
          <w:b/>
          <w:bCs/>
          <w:lang w:val="fr-FR"/>
        </w:rPr>
        <w:t xml:space="preserve"> </w:t>
      </w:r>
      <w:r>
        <w:rPr>
          <w:lang w:val="fr-FR"/>
        </w:rPr>
        <w:t>Représente un établissement (ex : Hôtel)</w:t>
      </w:r>
    </w:p>
    <w:p w14:paraId="75C3B54D" w14:textId="77777777" w:rsidR="00A53B7B" w:rsidRPr="00A53B7B" w:rsidRDefault="00A53B7B" w:rsidP="00A53B7B">
      <w:pPr>
        <w:pStyle w:val="Corpsdetexte"/>
        <w:rPr>
          <w:b/>
          <w:bCs/>
          <w:lang w:val="fr-FR"/>
        </w:rPr>
      </w:pPr>
      <w:proofErr w:type="spellStart"/>
      <w:r w:rsidRPr="00A53B7B">
        <w:rPr>
          <w:b/>
          <w:bCs/>
          <w:lang w:val="fr-FR"/>
        </w:rPr>
        <w:t>Workspace</w:t>
      </w:r>
      <w:proofErr w:type="spellEnd"/>
      <w:r w:rsidRPr="00A53B7B">
        <w:rPr>
          <w:b/>
          <w:bCs/>
          <w:lang w:val="fr-FR"/>
        </w:rPr>
        <w:t> :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Représente un </w:t>
      </w:r>
      <w:r w:rsidR="00B52736">
        <w:rPr>
          <w:lang w:val="fr-FR"/>
        </w:rPr>
        <w:t>espace de travail</w:t>
      </w:r>
      <w:r>
        <w:rPr>
          <w:lang w:val="fr-FR"/>
        </w:rPr>
        <w:t xml:space="preserve"> (ex : Pour communiquer entre collaborateurs)</w:t>
      </w:r>
    </w:p>
    <w:p w14:paraId="700F4F85" w14:textId="77777777" w:rsidR="00A53B7B" w:rsidRPr="00A53B7B" w:rsidRDefault="00A53B7B" w:rsidP="00A53B7B">
      <w:pPr>
        <w:pStyle w:val="Corpsdetexte"/>
        <w:rPr>
          <w:b/>
          <w:bCs/>
          <w:lang w:val="fr-FR"/>
        </w:rPr>
      </w:pPr>
      <w:proofErr w:type="gramStart"/>
      <w:r w:rsidRPr="00A53B7B">
        <w:rPr>
          <w:b/>
          <w:bCs/>
          <w:lang w:val="fr-FR"/>
        </w:rPr>
        <w:t>Notebook:</w:t>
      </w:r>
      <w:proofErr w:type="gramEnd"/>
      <w:r w:rsidRPr="00A53B7B">
        <w:rPr>
          <w:b/>
          <w:bCs/>
          <w:lang w:val="fr-FR"/>
        </w:rPr>
        <w:t xml:space="preserve"> </w:t>
      </w:r>
      <w:r>
        <w:rPr>
          <w:lang w:val="fr-FR"/>
        </w:rPr>
        <w:t>Représente un message d’un utilisateur</w:t>
      </w:r>
    </w:p>
    <w:p w14:paraId="166A8799" w14:textId="77777777" w:rsidR="00A53B7B" w:rsidRPr="00A53B7B" w:rsidRDefault="00A53B7B" w:rsidP="00A53B7B">
      <w:pPr>
        <w:pStyle w:val="Corpsdetexte"/>
        <w:rPr>
          <w:b/>
          <w:bCs/>
          <w:lang w:val="fr-FR"/>
        </w:rPr>
      </w:pPr>
      <w:proofErr w:type="gramStart"/>
      <w:r w:rsidRPr="00A53B7B">
        <w:rPr>
          <w:b/>
          <w:bCs/>
          <w:lang w:val="fr-FR"/>
        </w:rPr>
        <w:t>Comment:</w:t>
      </w:r>
      <w:proofErr w:type="gramEnd"/>
      <w:r w:rsidRPr="00A53B7B">
        <w:rPr>
          <w:b/>
          <w:bCs/>
          <w:lang w:val="fr-FR"/>
        </w:rPr>
        <w:t xml:space="preserve"> </w:t>
      </w:r>
      <w:r>
        <w:rPr>
          <w:lang w:val="fr-FR"/>
        </w:rPr>
        <w:t>Représente un commentaire lié à un notebook</w:t>
      </w:r>
    </w:p>
    <w:p w14:paraId="0FE0A9D0" w14:textId="77777777" w:rsidR="00A53B7B" w:rsidRPr="00A53B7B" w:rsidRDefault="00A53B7B" w:rsidP="00A53B7B">
      <w:pPr>
        <w:pStyle w:val="Corpsdetexte"/>
        <w:rPr>
          <w:b/>
          <w:bCs/>
          <w:lang w:val="fr-FR"/>
        </w:rPr>
      </w:pPr>
      <w:proofErr w:type="spellStart"/>
      <w:proofErr w:type="gramStart"/>
      <w:r w:rsidRPr="00A53B7B">
        <w:rPr>
          <w:b/>
          <w:bCs/>
          <w:lang w:val="fr-FR"/>
        </w:rPr>
        <w:t>CheckListCategory</w:t>
      </w:r>
      <w:proofErr w:type="spellEnd"/>
      <w:r w:rsidRPr="00A53B7B">
        <w:rPr>
          <w:b/>
          <w:bCs/>
          <w:lang w:val="fr-FR"/>
        </w:rPr>
        <w:t>:</w:t>
      </w:r>
      <w:proofErr w:type="gramEnd"/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Représente une </w:t>
      </w:r>
      <w:proofErr w:type="spellStart"/>
      <w:r>
        <w:rPr>
          <w:lang w:val="fr-FR"/>
        </w:rPr>
        <w:t>categorie</w:t>
      </w:r>
      <w:proofErr w:type="spellEnd"/>
      <w:r>
        <w:rPr>
          <w:lang w:val="fr-FR"/>
        </w:rPr>
        <w:t xml:space="preserve"> pour une checklist (ex : Matin, Nuit, Fin de mois..)</w:t>
      </w:r>
    </w:p>
    <w:p w14:paraId="38DF5100" w14:textId="77777777" w:rsidR="00A53B7B" w:rsidRPr="00A53B7B" w:rsidRDefault="00A53B7B" w:rsidP="00A53B7B">
      <w:pPr>
        <w:pStyle w:val="Corpsdetexte"/>
        <w:rPr>
          <w:b/>
          <w:bCs/>
          <w:lang w:val="fr-FR"/>
        </w:rPr>
      </w:pPr>
      <w:proofErr w:type="spellStart"/>
      <w:proofErr w:type="gramStart"/>
      <w:r w:rsidRPr="00A53B7B">
        <w:rPr>
          <w:b/>
          <w:bCs/>
          <w:lang w:val="fr-FR"/>
        </w:rPr>
        <w:t>CheckListTask</w:t>
      </w:r>
      <w:proofErr w:type="spellEnd"/>
      <w:r w:rsidRPr="00A53B7B">
        <w:rPr>
          <w:b/>
          <w:bCs/>
          <w:lang w:val="fr-FR"/>
        </w:rPr>
        <w:t>:</w:t>
      </w:r>
      <w:proofErr w:type="gramEnd"/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Représente une tâche liée à une </w:t>
      </w:r>
      <w:proofErr w:type="spellStart"/>
      <w:r>
        <w:rPr>
          <w:lang w:val="fr-FR"/>
        </w:rPr>
        <w:t>checklistcategory</w:t>
      </w:r>
      <w:proofErr w:type="spellEnd"/>
    </w:p>
    <w:p w14:paraId="6A334EEE" w14:textId="77777777" w:rsidR="00A53B7B" w:rsidRDefault="00A53B7B" w:rsidP="00A53B7B">
      <w:pPr>
        <w:pStyle w:val="Corpsdetexte"/>
        <w:rPr>
          <w:lang w:val="fr-FR"/>
        </w:rPr>
      </w:pPr>
    </w:p>
    <w:p w14:paraId="4D67E9CF" w14:textId="77777777" w:rsidR="00A53B7B" w:rsidRDefault="00A53B7B" w:rsidP="00A53B7B">
      <w:pPr>
        <w:pStyle w:val="Titre3"/>
        <w:rPr>
          <w:rFonts w:eastAsia="DejaVu Sans" w:cs="DejaVu Sans"/>
        </w:rPr>
      </w:pPr>
      <w:r>
        <w:rPr>
          <w:rFonts w:eastAsia="DejaVu Sans" w:cs="DejaVu Sans"/>
        </w:rPr>
        <w:t>Relations entre les classes:</w:t>
      </w:r>
    </w:p>
    <w:p w14:paraId="268192E0" w14:textId="77777777" w:rsidR="00A53B7B" w:rsidRPr="00A53B7B" w:rsidRDefault="00A53B7B" w:rsidP="00A53B7B">
      <w:pPr>
        <w:pStyle w:val="Corpsdetexte"/>
        <w:rPr>
          <w:lang w:val="fr-FR"/>
        </w:rPr>
      </w:pPr>
      <w:r>
        <w:rPr>
          <w:rFonts w:ascii="Segoe UI" w:eastAsia="Times New Roman" w:hAnsi="Segoe UI" w:cs="Segoe UI"/>
          <w:color w:val="24292E"/>
          <w:sz w:val="24"/>
          <w:shd w:val="clear" w:color="auto" w:fill="FFFFFF"/>
          <w:lang w:val="fr-FR" w:eastAsia="fr-FR" w:bidi="ar-SA"/>
        </w:rPr>
        <w:t>Nous allons définir ci-dessous les relations entre classe et les multiplicités</w:t>
      </w:r>
      <w:r w:rsidR="00B52736">
        <w:rPr>
          <w:rFonts w:ascii="Segoe UI" w:eastAsia="Times New Roman" w:hAnsi="Segoe UI" w:cs="Segoe UI"/>
          <w:color w:val="24292E"/>
          <w:sz w:val="24"/>
          <w:shd w:val="clear" w:color="auto" w:fill="FFFFFF"/>
          <w:lang w:val="fr-FR" w:eastAsia="fr-FR" w:bidi="ar-SA"/>
        </w:rPr>
        <w:t xml:space="preserve">, pour en savoir plus sur les classes, veuillez-vous référer à la partie </w:t>
      </w:r>
      <w:r w:rsidR="00B52736" w:rsidRPr="00B52736">
        <w:rPr>
          <w:rFonts w:ascii="Segoe UI" w:eastAsia="Times New Roman" w:hAnsi="Segoe UI" w:cs="Segoe UI"/>
          <w:b/>
          <w:bCs/>
          <w:color w:val="24292E"/>
          <w:sz w:val="24"/>
          <w:shd w:val="clear" w:color="auto" w:fill="FFFFFF"/>
          <w:lang w:val="fr-FR" w:eastAsia="fr-FR" w:bidi="ar-SA"/>
        </w:rPr>
        <w:t>4.1.1</w:t>
      </w:r>
    </w:p>
    <w:p w14:paraId="53EC6BB2" w14:textId="77777777" w:rsidR="00A53B7B" w:rsidRPr="00A53B7B" w:rsidRDefault="00A53B7B" w:rsidP="00A53B7B">
      <w:pPr>
        <w:pStyle w:val="Corpsdetexte"/>
        <w:rPr>
          <w:b/>
          <w:bCs/>
          <w:lang w:val="fr-FR"/>
        </w:rPr>
      </w:pPr>
      <w:r w:rsidRPr="00A53B7B">
        <w:rPr>
          <w:b/>
          <w:bCs/>
          <w:lang w:val="fr-FR"/>
        </w:rPr>
        <w:t xml:space="preserve">User – </w:t>
      </w:r>
      <w:proofErr w:type="gramStart"/>
      <w:r w:rsidRPr="00A53B7B">
        <w:rPr>
          <w:b/>
          <w:bCs/>
          <w:lang w:val="fr-FR"/>
        </w:rPr>
        <w:t>Profile:</w:t>
      </w:r>
      <w:proofErr w:type="gramEnd"/>
    </w:p>
    <w:p w14:paraId="2FEC8114" w14:textId="77777777" w:rsidR="00A53B7B" w:rsidRPr="00A53B7B" w:rsidRDefault="00A53B7B" w:rsidP="00A53B7B">
      <w:pPr>
        <w:pStyle w:val="Corpsdetexte"/>
        <w:rPr>
          <w:lang w:val="fr-FR"/>
        </w:rPr>
      </w:pPr>
      <w:r>
        <w:rPr>
          <w:lang w:val="fr-FR"/>
        </w:rPr>
        <w:t xml:space="preserve">Un utilisateur est associé à un profil et un profil est associé à utilisateur </w:t>
      </w:r>
    </w:p>
    <w:p w14:paraId="1F20A7F2" w14:textId="77777777" w:rsidR="00A53B7B" w:rsidRPr="00B52736" w:rsidRDefault="00A53B7B" w:rsidP="00A53B7B">
      <w:pPr>
        <w:pStyle w:val="Corpsdetexte"/>
        <w:rPr>
          <w:b/>
          <w:bCs/>
          <w:lang w:val="fr-FR"/>
        </w:rPr>
      </w:pPr>
      <w:r w:rsidRPr="00B52736">
        <w:rPr>
          <w:b/>
          <w:bCs/>
          <w:lang w:val="fr-FR"/>
        </w:rPr>
        <w:t xml:space="preserve">User – </w:t>
      </w:r>
      <w:proofErr w:type="spellStart"/>
      <w:proofErr w:type="gramStart"/>
      <w:r w:rsidRPr="00B52736">
        <w:rPr>
          <w:b/>
          <w:bCs/>
          <w:lang w:val="fr-FR"/>
        </w:rPr>
        <w:t>Property</w:t>
      </w:r>
      <w:proofErr w:type="spellEnd"/>
      <w:r w:rsidRPr="00B52736">
        <w:rPr>
          <w:b/>
          <w:bCs/>
          <w:lang w:val="fr-FR"/>
        </w:rPr>
        <w:t>:</w:t>
      </w:r>
      <w:proofErr w:type="gramEnd"/>
    </w:p>
    <w:p w14:paraId="42D7B3EC" w14:textId="77777777" w:rsidR="00A53B7B" w:rsidRPr="00B52736" w:rsidRDefault="00B52736" w:rsidP="00A53B7B">
      <w:pPr>
        <w:pStyle w:val="Corpsdetexte"/>
        <w:rPr>
          <w:b/>
          <w:bCs/>
          <w:lang w:val="fr-FR"/>
        </w:rPr>
      </w:pPr>
      <w:r>
        <w:rPr>
          <w:lang w:val="fr-FR"/>
        </w:rPr>
        <w:t>Un utilisateur est associé à une propriété et un utilisateur est associé à une ou plusieurs propriétés.</w:t>
      </w:r>
    </w:p>
    <w:p w14:paraId="681E49BC" w14:textId="77777777" w:rsidR="00A53B7B" w:rsidRDefault="00A53B7B" w:rsidP="00A53B7B">
      <w:pPr>
        <w:pStyle w:val="Corpsdetexte"/>
        <w:rPr>
          <w:b/>
          <w:bCs/>
          <w:lang w:val="fr-FR"/>
        </w:rPr>
      </w:pPr>
      <w:r w:rsidRPr="00B52736">
        <w:rPr>
          <w:b/>
          <w:bCs/>
          <w:lang w:val="fr-FR"/>
        </w:rPr>
        <w:t xml:space="preserve">User – </w:t>
      </w:r>
      <w:proofErr w:type="spellStart"/>
      <w:proofErr w:type="gramStart"/>
      <w:r w:rsidRPr="00B52736">
        <w:rPr>
          <w:b/>
          <w:bCs/>
          <w:lang w:val="fr-FR"/>
        </w:rPr>
        <w:t>Workspace</w:t>
      </w:r>
      <w:proofErr w:type="spellEnd"/>
      <w:r w:rsidRPr="00B52736">
        <w:rPr>
          <w:b/>
          <w:bCs/>
          <w:lang w:val="fr-FR"/>
        </w:rPr>
        <w:t>:</w:t>
      </w:r>
      <w:proofErr w:type="gramEnd"/>
    </w:p>
    <w:p w14:paraId="6CFFABCD" w14:textId="77777777" w:rsidR="00B52736" w:rsidRPr="00B52736" w:rsidRDefault="00B52736" w:rsidP="00A53B7B">
      <w:pPr>
        <w:pStyle w:val="Corpsdetexte"/>
        <w:rPr>
          <w:b/>
          <w:bCs/>
          <w:lang w:val="fr-FR"/>
        </w:rPr>
      </w:pPr>
      <w:r>
        <w:rPr>
          <w:lang w:val="fr-FR"/>
        </w:rPr>
        <w:t>Un utilisateur est associé à un ou plusieurs espaces de travail (</w:t>
      </w:r>
      <w:proofErr w:type="spellStart"/>
      <w:r>
        <w:rPr>
          <w:lang w:val="fr-FR"/>
        </w:rPr>
        <w:t>workspace</w:t>
      </w:r>
      <w:proofErr w:type="spellEnd"/>
      <w:r>
        <w:rPr>
          <w:lang w:val="fr-FR"/>
        </w:rPr>
        <w:t>) et un espace de travail est associé à un ou plusieurs utilisateurs</w:t>
      </w:r>
    </w:p>
    <w:p w14:paraId="276ED701" w14:textId="77777777" w:rsidR="00A53B7B" w:rsidRDefault="00A53B7B" w:rsidP="00A53B7B">
      <w:pPr>
        <w:pStyle w:val="Corpsdetexte"/>
        <w:rPr>
          <w:b/>
          <w:bCs/>
        </w:rPr>
      </w:pPr>
      <w:r>
        <w:rPr>
          <w:b/>
          <w:bCs/>
        </w:rPr>
        <w:t>User – Notebook:</w:t>
      </w:r>
    </w:p>
    <w:p w14:paraId="623AFAD5" w14:textId="77777777" w:rsidR="00B52736" w:rsidRPr="00B52736" w:rsidRDefault="00B52736" w:rsidP="00A53B7B">
      <w:pPr>
        <w:pStyle w:val="Corpsdetexte"/>
        <w:rPr>
          <w:b/>
          <w:bCs/>
          <w:lang w:val="fr-FR"/>
        </w:rPr>
      </w:pPr>
      <w:r>
        <w:rPr>
          <w:lang w:val="fr-FR"/>
        </w:rPr>
        <w:t>Un utilisateur est associé à un ou aucun message et un message est associé à un utilisateur</w:t>
      </w:r>
    </w:p>
    <w:p w14:paraId="0BB5A36F" w14:textId="77777777" w:rsidR="00A53B7B" w:rsidRDefault="00A53B7B" w:rsidP="00A53B7B">
      <w:pPr>
        <w:pStyle w:val="Corpsdetexte"/>
        <w:rPr>
          <w:b/>
          <w:bCs/>
        </w:rPr>
      </w:pPr>
      <w:r>
        <w:rPr>
          <w:b/>
          <w:bCs/>
        </w:rPr>
        <w:t>User – Comment:</w:t>
      </w:r>
    </w:p>
    <w:p w14:paraId="524B9BEF" w14:textId="77777777" w:rsidR="00B52736" w:rsidRPr="00B52736" w:rsidRDefault="00B52736" w:rsidP="00B52736">
      <w:pPr>
        <w:pStyle w:val="Corpsdetexte"/>
        <w:rPr>
          <w:b/>
          <w:bCs/>
          <w:lang w:val="fr-FR"/>
        </w:rPr>
      </w:pPr>
      <w:r>
        <w:rPr>
          <w:lang w:val="fr-FR"/>
        </w:rPr>
        <w:t>Un utilisateur est associé à un ou aucun commentaire et un commentaire est associé à un utilisateur</w:t>
      </w:r>
    </w:p>
    <w:p w14:paraId="39AA0C05" w14:textId="77777777" w:rsidR="00B52736" w:rsidRPr="00B52736" w:rsidRDefault="00B52736" w:rsidP="00A53B7B">
      <w:pPr>
        <w:pStyle w:val="Corpsdetexte"/>
        <w:rPr>
          <w:b/>
          <w:bCs/>
          <w:lang w:val="fr-FR"/>
        </w:rPr>
      </w:pPr>
    </w:p>
    <w:p w14:paraId="4B9C00BF" w14:textId="77777777" w:rsidR="00A53B7B" w:rsidRDefault="00A53B7B" w:rsidP="00A53B7B">
      <w:pPr>
        <w:pStyle w:val="Corpsdetexte"/>
        <w:rPr>
          <w:b/>
          <w:bCs/>
        </w:rPr>
      </w:pPr>
      <w:r>
        <w:rPr>
          <w:b/>
          <w:bCs/>
        </w:rPr>
        <w:lastRenderedPageBreak/>
        <w:t>Property – Workspace:</w:t>
      </w:r>
    </w:p>
    <w:p w14:paraId="3AD56C90" w14:textId="77777777" w:rsidR="00B52736" w:rsidRPr="00B52736" w:rsidRDefault="00B52736" w:rsidP="00A53B7B">
      <w:pPr>
        <w:pStyle w:val="Corpsdetexte"/>
        <w:rPr>
          <w:lang w:val="fr-FR"/>
        </w:rPr>
      </w:pPr>
      <w:r w:rsidRPr="00B52736">
        <w:rPr>
          <w:lang w:val="fr-FR"/>
        </w:rPr>
        <w:t xml:space="preserve">Une propriété est </w:t>
      </w:r>
      <w:proofErr w:type="gramStart"/>
      <w:r w:rsidRPr="00B52736">
        <w:rPr>
          <w:lang w:val="fr-FR"/>
        </w:rPr>
        <w:t>associé</w:t>
      </w:r>
      <w:proofErr w:type="gramEnd"/>
      <w:r w:rsidRPr="00B52736">
        <w:rPr>
          <w:lang w:val="fr-FR"/>
        </w:rPr>
        <w:t xml:space="preserve"> à </w:t>
      </w:r>
      <w:r>
        <w:rPr>
          <w:lang w:val="fr-FR"/>
        </w:rPr>
        <w:t>un ou plusieurs espaces de travail (</w:t>
      </w:r>
      <w:proofErr w:type="spellStart"/>
      <w:r>
        <w:rPr>
          <w:lang w:val="fr-FR"/>
        </w:rPr>
        <w:t>Workspace</w:t>
      </w:r>
      <w:proofErr w:type="spellEnd"/>
      <w:r>
        <w:rPr>
          <w:lang w:val="fr-FR"/>
        </w:rPr>
        <w:t>) et un espace de travail est associé à une propriété</w:t>
      </w:r>
    </w:p>
    <w:p w14:paraId="28B2AD9A" w14:textId="77777777" w:rsidR="00A53B7B" w:rsidRDefault="00A53B7B" w:rsidP="00A53B7B">
      <w:pPr>
        <w:pStyle w:val="Corpsdetexte"/>
        <w:rPr>
          <w:b/>
          <w:bCs/>
        </w:rPr>
      </w:pPr>
      <w:r>
        <w:rPr>
          <w:b/>
          <w:bCs/>
        </w:rPr>
        <w:t xml:space="preserve">Property – </w:t>
      </w:r>
      <w:proofErr w:type="spellStart"/>
      <w:r>
        <w:rPr>
          <w:b/>
          <w:bCs/>
        </w:rPr>
        <w:t>CheckListCategory</w:t>
      </w:r>
      <w:proofErr w:type="spellEnd"/>
      <w:r>
        <w:rPr>
          <w:b/>
          <w:bCs/>
        </w:rPr>
        <w:t>:</w:t>
      </w:r>
    </w:p>
    <w:p w14:paraId="69BAA5E3" w14:textId="77777777" w:rsidR="00B52736" w:rsidRPr="00B52736" w:rsidRDefault="00B52736" w:rsidP="00B52736">
      <w:pPr>
        <w:pStyle w:val="Corpsdetexte"/>
        <w:rPr>
          <w:lang w:val="fr-FR"/>
        </w:rPr>
      </w:pPr>
      <w:r w:rsidRPr="00B52736">
        <w:rPr>
          <w:lang w:val="fr-FR"/>
        </w:rPr>
        <w:t xml:space="preserve">Une propriété est </w:t>
      </w:r>
      <w:proofErr w:type="gramStart"/>
      <w:r w:rsidRPr="00B52736">
        <w:rPr>
          <w:lang w:val="fr-FR"/>
        </w:rPr>
        <w:t>associé</w:t>
      </w:r>
      <w:proofErr w:type="gramEnd"/>
      <w:r w:rsidRPr="00B52736">
        <w:rPr>
          <w:lang w:val="fr-FR"/>
        </w:rPr>
        <w:t xml:space="preserve"> à </w:t>
      </w:r>
      <w:r>
        <w:rPr>
          <w:lang w:val="fr-FR"/>
        </w:rPr>
        <w:t xml:space="preserve">un ou plusieurs check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et une checklist est associé à une propriété</w:t>
      </w:r>
    </w:p>
    <w:p w14:paraId="387AF777" w14:textId="77777777" w:rsidR="00B52736" w:rsidRPr="00B52736" w:rsidRDefault="00B52736" w:rsidP="00B52736">
      <w:pPr>
        <w:pStyle w:val="Corpsdetexte"/>
        <w:rPr>
          <w:b/>
          <w:bCs/>
          <w:lang w:val="fr-FR"/>
        </w:rPr>
      </w:pPr>
      <w:proofErr w:type="spellStart"/>
      <w:r w:rsidRPr="00B52736">
        <w:rPr>
          <w:b/>
          <w:bCs/>
          <w:lang w:val="fr-FR"/>
        </w:rPr>
        <w:t>Property</w:t>
      </w:r>
      <w:proofErr w:type="spellEnd"/>
      <w:r w:rsidRPr="00B52736">
        <w:rPr>
          <w:b/>
          <w:bCs/>
          <w:lang w:val="fr-FR"/>
        </w:rPr>
        <w:t xml:space="preserve"> – </w:t>
      </w:r>
      <w:proofErr w:type="gramStart"/>
      <w:r w:rsidRPr="00B52736">
        <w:rPr>
          <w:b/>
          <w:bCs/>
          <w:lang w:val="fr-FR"/>
        </w:rPr>
        <w:t>File:</w:t>
      </w:r>
      <w:proofErr w:type="gramEnd"/>
    </w:p>
    <w:p w14:paraId="60746FB0" w14:textId="77777777" w:rsidR="00B52736" w:rsidRPr="00B52736" w:rsidRDefault="00B52736" w:rsidP="00B52736">
      <w:pPr>
        <w:pStyle w:val="Corpsdetexte"/>
        <w:rPr>
          <w:lang w:val="fr-FR"/>
        </w:rPr>
      </w:pPr>
      <w:r w:rsidRPr="00B52736">
        <w:rPr>
          <w:lang w:val="fr-FR"/>
        </w:rPr>
        <w:t xml:space="preserve">Une propriété est </w:t>
      </w:r>
      <w:proofErr w:type="gramStart"/>
      <w:r w:rsidRPr="00B52736">
        <w:rPr>
          <w:lang w:val="fr-FR"/>
        </w:rPr>
        <w:t>associé</w:t>
      </w:r>
      <w:proofErr w:type="gramEnd"/>
      <w:r w:rsidRPr="00B52736">
        <w:rPr>
          <w:lang w:val="fr-FR"/>
        </w:rPr>
        <w:t xml:space="preserve"> à </w:t>
      </w:r>
      <w:r>
        <w:rPr>
          <w:lang w:val="fr-FR"/>
        </w:rPr>
        <w:t>un ou plusieurs fichiers et un fichier est associé à une propriété</w:t>
      </w:r>
    </w:p>
    <w:p w14:paraId="6DED9C82" w14:textId="77777777" w:rsidR="00B52736" w:rsidRDefault="00B52736" w:rsidP="00B52736">
      <w:pPr>
        <w:pStyle w:val="Corpsdetexte"/>
        <w:rPr>
          <w:b/>
          <w:bCs/>
        </w:rPr>
      </w:pPr>
      <w:proofErr w:type="spellStart"/>
      <w:r>
        <w:rPr>
          <w:b/>
          <w:bCs/>
        </w:rPr>
        <w:t>CheckListCategory</w:t>
      </w:r>
      <w:proofErr w:type="spellEnd"/>
      <w:r>
        <w:rPr>
          <w:b/>
          <w:bCs/>
        </w:rPr>
        <w:t xml:space="preserve"> - </w:t>
      </w:r>
      <w:proofErr w:type="spellStart"/>
      <w:r>
        <w:rPr>
          <w:b/>
          <w:bCs/>
        </w:rPr>
        <w:t>CheckListTasks</w:t>
      </w:r>
      <w:proofErr w:type="spellEnd"/>
      <w:r>
        <w:rPr>
          <w:b/>
          <w:bCs/>
        </w:rPr>
        <w:t>:</w:t>
      </w:r>
    </w:p>
    <w:p w14:paraId="4F9A24CE" w14:textId="77777777" w:rsidR="00B52736" w:rsidRPr="00041D8A" w:rsidRDefault="00041D8A" w:rsidP="00B52736">
      <w:pPr>
        <w:pStyle w:val="Corpsdetexte"/>
        <w:rPr>
          <w:lang w:val="fr-FR"/>
        </w:rPr>
      </w:pPr>
      <w:proofErr w:type="gramStart"/>
      <w:r w:rsidRPr="00041D8A">
        <w:rPr>
          <w:lang w:val="fr-FR"/>
        </w:rPr>
        <w:t>Une check</w:t>
      </w:r>
      <w:proofErr w:type="gramEnd"/>
      <w:r w:rsidRPr="00041D8A">
        <w:rPr>
          <w:lang w:val="fr-FR"/>
        </w:rPr>
        <w:t xml:space="preserve"> </w:t>
      </w:r>
      <w:proofErr w:type="spellStart"/>
      <w:r w:rsidRPr="00041D8A">
        <w:rPr>
          <w:lang w:val="fr-FR"/>
        </w:rPr>
        <w:t>list</w:t>
      </w:r>
      <w:proofErr w:type="spellEnd"/>
      <w:r w:rsidRPr="00041D8A">
        <w:rPr>
          <w:lang w:val="fr-FR"/>
        </w:rPr>
        <w:t xml:space="preserve"> </w:t>
      </w:r>
      <w:proofErr w:type="spellStart"/>
      <w:r w:rsidRPr="00041D8A">
        <w:rPr>
          <w:lang w:val="fr-FR"/>
        </w:rPr>
        <w:t>category</w:t>
      </w:r>
      <w:proofErr w:type="spellEnd"/>
      <w:r w:rsidRPr="00041D8A">
        <w:rPr>
          <w:lang w:val="fr-FR"/>
        </w:rPr>
        <w:t xml:space="preserve"> est associé à</w:t>
      </w:r>
      <w:r>
        <w:rPr>
          <w:lang w:val="fr-FR"/>
        </w:rPr>
        <w:t xml:space="preserve"> aucun ou plusieurs check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tasks</w:t>
      </w:r>
      <w:proofErr w:type="spellEnd"/>
      <w:r>
        <w:rPr>
          <w:lang w:val="fr-FR"/>
        </w:rPr>
        <w:t xml:space="preserve"> et une checklist </w:t>
      </w:r>
      <w:proofErr w:type="spellStart"/>
      <w:r>
        <w:rPr>
          <w:lang w:val="fr-FR"/>
        </w:rPr>
        <w:t>task</w:t>
      </w:r>
      <w:proofErr w:type="spellEnd"/>
      <w:r>
        <w:rPr>
          <w:lang w:val="fr-FR"/>
        </w:rPr>
        <w:t xml:space="preserve"> est associé à une check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category</w:t>
      </w:r>
      <w:proofErr w:type="spellEnd"/>
    </w:p>
    <w:p w14:paraId="6782DD28" w14:textId="77777777" w:rsidR="00B52736" w:rsidRDefault="00B52736" w:rsidP="00B52736">
      <w:pPr>
        <w:pStyle w:val="Corpsdetexte"/>
        <w:rPr>
          <w:b/>
          <w:bCs/>
        </w:rPr>
      </w:pPr>
      <w:r>
        <w:rPr>
          <w:b/>
          <w:bCs/>
        </w:rPr>
        <w:t>Notebook – Workspace:</w:t>
      </w:r>
    </w:p>
    <w:p w14:paraId="226B3E12" w14:textId="77777777" w:rsidR="00B52736" w:rsidRPr="00B52736" w:rsidRDefault="00B52736" w:rsidP="00B52736">
      <w:pPr>
        <w:pStyle w:val="Corpsdetexte"/>
        <w:rPr>
          <w:lang w:val="fr-FR"/>
        </w:rPr>
      </w:pPr>
      <w:r w:rsidRPr="00B52736">
        <w:rPr>
          <w:lang w:val="fr-FR"/>
        </w:rPr>
        <w:t>Un notebook est associé à</w:t>
      </w:r>
      <w:r>
        <w:rPr>
          <w:lang w:val="fr-FR"/>
        </w:rPr>
        <w:t xml:space="preserve"> un </w:t>
      </w:r>
      <w:proofErr w:type="spellStart"/>
      <w:r>
        <w:rPr>
          <w:lang w:val="fr-FR"/>
        </w:rPr>
        <w:t>workspace</w:t>
      </w:r>
      <w:proofErr w:type="spellEnd"/>
      <w:r>
        <w:rPr>
          <w:lang w:val="fr-FR"/>
        </w:rPr>
        <w:t xml:space="preserve"> et un </w:t>
      </w:r>
      <w:proofErr w:type="spellStart"/>
      <w:r>
        <w:rPr>
          <w:lang w:val="fr-FR"/>
        </w:rPr>
        <w:t>workspace</w:t>
      </w:r>
      <w:proofErr w:type="spellEnd"/>
      <w:r>
        <w:rPr>
          <w:lang w:val="fr-FR"/>
        </w:rPr>
        <w:t xml:space="preserve"> est associé à aucun ou </w:t>
      </w:r>
      <w:proofErr w:type="gramStart"/>
      <w:r>
        <w:rPr>
          <w:lang w:val="fr-FR"/>
        </w:rPr>
        <w:t>plusieurs notebook</w:t>
      </w:r>
      <w:proofErr w:type="gramEnd"/>
      <w:r>
        <w:rPr>
          <w:lang w:val="fr-FR"/>
        </w:rPr>
        <w:t>.</w:t>
      </w:r>
    </w:p>
    <w:p w14:paraId="0738F9A8" w14:textId="77777777" w:rsidR="00B52736" w:rsidRPr="00B52736" w:rsidRDefault="00B52736" w:rsidP="00B52736">
      <w:pPr>
        <w:pStyle w:val="Corpsdetexte"/>
        <w:rPr>
          <w:b/>
          <w:bCs/>
          <w:lang w:val="fr-FR"/>
        </w:rPr>
      </w:pPr>
      <w:r w:rsidRPr="00B52736">
        <w:rPr>
          <w:b/>
          <w:bCs/>
          <w:lang w:val="fr-FR"/>
        </w:rPr>
        <w:t xml:space="preserve">Notebook – </w:t>
      </w:r>
      <w:proofErr w:type="gramStart"/>
      <w:r w:rsidRPr="00B52736">
        <w:rPr>
          <w:b/>
          <w:bCs/>
          <w:lang w:val="fr-FR"/>
        </w:rPr>
        <w:t>Comment:</w:t>
      </w:r>
      <w:proofErr w:type="gramEnd"/>
    </w:p>
    <w:p w14:paraId="2FCE4F97" w14:textId="77777777" w:rsidR="00A53B7B" w:rsidRPr="00B52736" w:rsidRDefault="00B52736" w:rsidP="00A53B7B">
      <w:pPr>
        <w:pStyle w:val="Corpsdetexte"/>
        <w:rPr>
          <w:lang w:val="fr-FR"/>
        </w:rPr>
      </w:pPr>
      <w:r>
        <w:rPr>
          <w:lang w:val="fr-FR"/>
        </w:rPr>
        <w:t>Un notebook est associé à aucun ou plusieurs commentaires et un commentaire est associé à un notebook</w:t>
      </w:r>
    </w:p>
    <w:p w14:paraId="18D0181E" w14:textId="77777777" w:rsidR="00A53B7B" w:rsidRPr="00B52736" w:rsidRDefault="00A53B7B" w:rsidP="00A53B7B">
      <w:pPr>
        <w:pStyle w:val="Corpsdetexte"/>
        <w:rPr>
          <w:b/>
          <w:bCs/>
          <w:lang w:val="fr-FR"/>
        </w:rPr>
      </w:pPr>
    </w:p>
    <w:p w14:paraId="0239FC96" w14:textId="77777777" w:rsidR="002B60BF" w:rsidRDefault="000A77FE">
      <w:pPr>
        <w:pStyle w:val="Titre2"/>
      </w:pPr>
      <w:proofErr w:type="spellStart"/>
      <w:r>
        <w:rPr>
          <w:rFonts w:eastAsia="DejaVu Sans" w:cs="DejaVu Sans"/>
        </w:rPr>
        <w:t>Composants</w:t>
      </w:r>
      <w:proofErr w:type="spellEnd"/>
      <w:r>
        <w:rPr>
          <w:rFonts w:eastAsia="DejaVu Sans" w:cs="DejaVu Sans"/>
        </w:rPr>
        <w:t xml:space="preserve"> du </w:t>
      </w:r>
      <w:proofErr w:type="spellStart"/>
      <w:r>
        <w:rPr>
          <w:rFonts w:eastAsia="DejaVu Sans" w:cs="DejaVu Sans"/>
        </w:rPr>
        <w:t>systéme</w:t>
      </w:r>
      <w:proofErr w:type="spellEnd"/>
    </w:p>
    <w:p w14:paraId="059BB720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 xml:space="preserve">Ces composants ci-dessous représentes des applications </w:t>
      </w:r>
      <w:r>
        <w:rPr>
          <w:lang w:val="fr-FR"/>
        </w:rPr>
        <w:t xml:space="preserve">selon </w:t>
      </w:r>
      <w:proofErr w:type="gramStart"/>
      <w:r>
        <w:rPr>
          <w:lang w:val="fr-FR"/>
        </w:rPr>
        <w:t>la terminologie représenté</w:t>
      </w:r>
      <w:proofErr w:type="gramEnd"/>
      <w:r>
        <w:rPr>
          <w:lang w:val="fr-FR"/>
        </w:rPr>
        <w:t xml:space="preserve"> par le Framework Django :</w:t>
      </w:r>
    </w:p>
    <w:p w14:paraId="41CCF5AF" w14:textId="77777777" w:rsidR="000A77FE" w:rsidRDefault="000A77FE">
      <w:pPr>
        <w:pStyle w:val="Corpsdetexte"/>
        <w:rPr>
          <w:b/>
          <w:bCs/>
          <w:u w:val="single"/>
        </w:rPr>
      </w:pPr>
      <w:r w:rsidRPr="000A77FE">
        <w:rPr>
          <w:b/>
          <w:bCs/>
          <w:u w:val="single"/>
        </w:rPr>
        <w:t>User:</w:t>
      </w:r>
    </w:p>
    <w:p w14:paraId="6EFA07BD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>Composant pour gérer les utilisateurs, leur profil</w:t>
      </w:r>
      <w:r>
        <w:rPr>
          <w:lang w:val="fr-FR"/>
        </w:rPr>
        <w:t xml:space="preserve"> et leur information</w:t>
      </w:r>
    </w:p>
    <w:p w14:paraId="0907D207" w14:textId="77777777" w:rsidR="000A77FE" w:rsidRDefault="000A77FE">
      <w:pPr>
        <w:pStyle w:val="Corpsdetexte"/>
        <w:rPr>
          <w:b/>
          <w:bCs/>
          <w:u w:val="single"/>
        </w:rPr>
      </w:pPr>
      <w:r w:rsidRPr="000A77FE">
        <w:rPr>
          <w:b/>
          <w:bCs/>
          <w:u w:val="single"/>
        </w:rPr>
        <w:t>Property:</w:t>
      </w:r>
    </w:p>
    <w:p w14:paraId="0C110D78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 xml:space="preserve">Composant pour gérer un établissement, ses </w:t>
      </w:r>
      <w:r>
        <w:rPr>
          <w:lang w:val="fr-FR"/>
        </w:rPr>
        <w:t>utilisateurs et différents outils</w:t>
      </w:r>
    </w:p>
    <w:p w14:paraId="053E6D8B" w14:textId="77777777" w:rsidR="000A77FE" w:rsidRDefault="000A77FE">
      <w:pPr>
        <w:pStyle w:val="Corpsdetexte"/>
        <w:rPr>
          <w:b/>
          <w:bCs/>
          <w:u w:val="single"/>
          <w:lang w:val="fr-FR"/>
        </w:rPr>
      </w:pPr>
      <w:proofErr w:type="gramStart"/>
      <w:r w:rsidRPr="000A77FE">
        <w:rPr>
          <w:b/>
          <w:bCs/>
          <w:u w:val="single"/>
          <w:lang w:val="fr-FR"/>
        </w:rPr>
        <w:t>File:</w:t>
      </w:r>
      <w:proofErr w:type="gramEnd"/>
    </w:p>
    <w:p w14:paraId="46FD22C5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 xml:space="preserve">Composant pour gérer les fichiers </w:t>
      </w:r>
      <w:r>
        <w:rPr>
          <w:lang w:val="fr-FR"/>
        </w:rPr>
        <w:t>d’un établissement</w:t>
      </w:r>
    </w:p>
    <w:p w14:paraId="782BBF06" w14:textId="77777777" w:rsidR="000A77FE" w:rsidRDefault="000A77FE">
      <w:pPr>
        <w:pStyle w:val="Corpsdetexte"/>
        <w:rPr>
          <w:b/>
          <w:bCs/>
          <w:u w:val="single"/>
          <w:lang w:val="fr-FR"/>
        </w:rPr>
      </w:pPr>
      <w:proofErr w:type="spellStart"/>
      <w:proofErr w:type="gramStart"/>
      <w:r w:rsidRPr="000A77FE">
        <w:rPr>
          <w:b/>
          <w:bCs/>
          <w:u w:val="single"/>
          <w:lang w:val="fr-FR"/>
        </w:rPr>
        <w:t>Workspace</w:t>
      </w:r>
      <w:proofErr w:type="spellEnd"/>
      <w:r w:rsidRPr="000A77FE">
        <w:rPr>
          <w:b/>
          <w:bCs/>
          <w:u w:val="single"/>
          <w:lang w:val="fr-FR"/>
        </w:rPr>
        <w:t>:</w:t>
      </w:r>
      <w:proofErr w:type="gramEnd"/>
    </w:p>
    <w:p w14:paraId="414C32C1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 xml:space="preserve">Composant pour dialoguer et travailler </w:t>
      </w:r>
      <w:r>
        <w:rPr>
          <w:lang w:val="fr-FR"/>
        </w:rPr>
        <w:t xml:space="preserve">à plusieurs </w:t>
      </w:r>
    </w:p>
    <w:p w14:paraId="2343ED68" w14:textId="77777777" w:rsidR="000A77FE" w:rsidRDefault="000A77FE">
      <w:pPr>
        <w:pStyle w:val="Corpsdetexte"/>
        <w:rPr>
          <w:b/>
          <w:bCs/>
          <w:u w:val="single"/>
          <w:lang w:val="fr-FR"/>
        </w:rPr>
      </w:pPr>
      <w:proofErr w:type="spellStart"/>
      <w:proofErr w:type="gramStart"/>
      <w:r w:rsidRPr="000A77FE">
        <w:rPr>
          <w:b/>
          <w:bCs/>
          <w:u w:val="single"/>
          <w:lang w:val="fr-FR"/>
        </w:rPr>
        <w:t>LogBook</w:t>
      </w:r>
      <w:proofErr w:type="spellEnd"/>
      <w:r w:rsidRPr="000A77FE">
        <w:rPr>
          <w:b/>
          <w:bCs/>
          <w:u w:val="single"/>
          <w:lang w:val="fr-FR"/>
        </w:rPr>
        <w:t>:</w:t>
      </w:r>
      <w:proofErr w:type="gramEnd"/>
    </w:p>
    <w:p w14:paraId="7FF779B5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>Composant pour gérer les taches de maintenance</w:t>
      </w:r>
    </w:p>
    <w:p w14:paraId="5405072B" w14:textId="77777777" w:rsidR="000A77FE" w:rsidRDefault="000A77FE">
      <w:pPr>
        <w:pStyle w:val="Corpsdetexte"/>
        <w:rPr>
          <w:b/>
          <w:bCs/>
          <w:u w:val="single"/>
          <w:lang w:val="fr-FR"/>
        </w:rPr>
      </w:pPr>
      <w:proofErr w:type="gramStart"/>
      <w:r w:rsidRPr="000A77FE">
        <w:rPr>
          <w:b/>
          <w:bCs/>
          <w:u w:val="single"/>
          <w:lang w:val="fr-FR"/>
        </w:rPr>
        <w:lastRenderedPageBreak/>
        <w:t>Api:</w:t>
      </w:r>
      <w:proofErr w:type="gramEnd"/>
    </w:p>
    <w:p w14:paraId="5FF0E48C" w14:textId="77777777" w:rsidR="000A77FE" w:rsidRPr="000A77FE" w:rsidRDefault="000A77FE">
      <w:pPr>
        <w:pStyle w:val="Corpsdetexte"/>
        <w:rPr>
          <w:lang w:val="fr-FR"/>
        </w:rPr>
      </w:pPr>
      <w:r w:rsidRPr="000A77FE">
        <w:rPr>
          <w:lang w:val="fr-FR"/>
        </w:rPr>
        <w:t>Composant pour gérer l’API de l’application</w:t>
      </w:r>
    </w:p>
    <w:p w14:paraId="377CA63A" w14:textId="77777777" w:rsidR="00CE364F" w:rsidRDefault="00CE364F" w:rsidP="00CE364F">
      <w:pPr>
        <w:pStyle w:val="Titre2"/>
      </w:pPr>
      <w:proofErr w:type="spellStart"/>
      <w:r>
        <w:rPr>
          <w:rFonts w:eastAsia="DejaVu Sans" w:cs="DejaVu Sans"/>
        </w:rPr>
        <w:t>Diagramme</w:t>
      </w:r>
      <w:proofErr w:type="spellEnd"/>
      <w:r>
        <w:rPr>
          <w:rFonts w:eastAsia="DejaVu Sans" w:cs="DejaVu Sans"/>
        </w:rPr>
        <w:t xml:space="preserve"> de </w:t>
      </w:r>
      <w:proofErr w:type="spellStart"/>
      <w:r>
        <w:rPr>
          <w:rFonts w:eastAsia="DejaVu Sans" w:cs="DejaVu Sans"/>
        </w:rPr>
        <w:t>déploiement</w:t>
      </w:r>
      <w:proofErr w:type="spellEnd"/>
    </w:p>
    <w:p w14:paraId="4401D0F8" w14:textId="77777777" w:rsidR="002B60BF" w:rsidRDefault="002B60BF">
      <w:pPr>
        <w:pStyle w:val="Corpsdetexte"/>
      </w:pPr>
    </w:p>
    <w:p w14:paraId="14BA8207" w14:textId="77777777" w:rsidR="00CE364F" w:rsidRPr="00CE364F" w:rsidRDefault="00CE364F" w:rsidP="00CE364F">
      <w:pPr>
        <w:pStyle w:val="Corpsdetexte"/>
        <w:rPr>
          <w:lang w:val="fr-FR"/>
        </w:rPr>
      </w:pPr>
      <w:r w:rsidRPr="00CE364F">
        <w:rPr>
          <w:lang w:val="fr-FR"/>
        </w:rPr>
        <w:t xml:space="preserve">Le solution </w:t>
      </w:r>
      <w:r>
        <w:rPr>
          <w:lang w:val="fr-FR"/>
        </w:rPr>
        <w:t>Front desk</w:t>
      </w:r>
      <w:r w:rsidRPr="00CE364F">
        <w:rPr>
          <w:lang w:val="fr-FR"/>
        </w:rPr>
        <w:t xml:space="preserve"> </w:t>
      </w:r>
      <w:r>
        <w:rPr>
          <w:lang w:val="fr-FR"/>
        </w:rPr>
        <w:t>sera</w:t>
      </w:r>
      <w:r w:rsidRPr="00CE364F">
        <w:rPr>
          <w:lang w:val="fr-FR"/>
        </w:rPr>
        <w:t xml:space="preserve"> déployé sur un serveur physique contenant les composants et technologies suivantes :</w:t>
      </w:r>
    </w:p>
    <w:p w14:paraId="521B0867" w14:textId="77777777" w:rsidR="00CE364F" w:rsidRPr="00CE364F" w:rsidRDefault="00CE364F" w:rsidP="00CE364F">
      <w:pPr>
        <w:pStyle w:val="Corpsdetexte"/>
        <w:rPr>
          <w:lang w:val="fr-FR"/>
        </w:rPr>
      </w:pPr>
      <w:r w:rsidRPr="00CE364F">
        <w:rPr>
          <w:lang w:val="fr-FR"/>
        </w:rPr>
        <w:t>•</w:t>
      </w:r>
      <w:r w:rsidRPr="00CE364F">
        <w:rPr>
          <w:lang w:val="fr-FR"/>
        </w:rPr>
        <w:tab/>
        <w:t xml:space="preserve">Les utilisateur interagiront avec un serveur </w:t>
      </w:r>
      <w:r w:rsidRPr="00CE364F">
        <w:rPr>
          <w:b/>
          <w:bCs/>
          <w:lang w:val="fr-FR"/>
        </w:rPr>
        <w:t>HTTP</w:t>
      </w:r>
      <w:r w:rsidRPr="00CE364F">
        <w:rPr>
          <w:lang w:val="fr-FR"/>
        </w:rPr>
        <w:t xml:space="preserve"> utilisant la technologie </w:t>
      </w:r>
      <w:r w:rsidRPr="00CE364F">
        <w:rPr>
          <w:b/>
          <w:bCs/>
          <w:lang w:val="fr-FR"/>
        </w:rPr>
        <w:t>NGINX</w:t>
      </w:r>
    </w:p>
    <w:p w14:paraId="721E4AA8" w14:textId="77777777" w:rsidR="00CE364F" w:rsidRPr="00CE364F" w:rsidRDefault="00CE364F" w:rsidP="00CE364F">
      <w:pPr>
        <w:pStyle w:val="Corpsdetexte"/>
        <w:rPr>
          <w:lang w:val="fr-FR"/>
        </w:rPr>
      </w:pPr>
      <w:r w:rsidRPr="00CE364F">
        <w:rPr>
          <w:lang w:val="fr-FR"/>
        </w:rPr>
        <w:t>•</w:t>
      </w:r>
      <w:r w:rsidRPr="00CE364F">
        <w:rPr>
          <w:lang w:val="fr-FR"/>
        </w:rPr>
        <w:tab/>
        <w:t xml:space="preserve">L'application utilisera la Framework </w:t>
      </w:r>
      <w:r w:rsidRPr="00CE364F">
        <w:rPr>
          <w:b/>
          <w:bCs/>
          <w:lang w:val="fr-FR"/>
        </w:rPr>
        <w:t>Django</w:t>
      </w:r>
      <w:r w:rsidRPr="00CE364F">
        <w:rPr>
          <w:lang w:val="fr-FR"/>
        </w:rPr>
        <w:t xml:space="preserve"> et le langage </w:t>
      </w:r>
      <w:r w:rsidRPr="00CE364F">
        <w:rPr>
          <w:b/>
          <w:bCs/>
          <w:lang w:val="fr-FR"/>
        </w:rPr>
        <w:t>Python</w:t>
      </w:r>
      <w:r w:rsidRPr="00CE364F">
        <w:rPr>
          <w:lang w:val="fr-FR"/>
        </w:rPr>
        <w:t xml:space="preserve"> et sera déployé sur un serveur </w:t>
      </w:r>
      <w:r w:rsidRPr="00CE364F">
        <w:rPr>
          <w:b/>
          <w:bCs/>
          <w:lang w:val="fr-FR"/>
        </w:rPr>
        <w:t>WSGI</w:t>
      </w:r>
      <w:r w:rsidRPr="00CE364F">
        <w:rPr>
          <w:lang w:val="fr-FR"/>
        </w:rPr>
        <w:t xml:space="preserve"> </w:t>
      </w:r>
      <w:r>
        <w:rPr>
          <w:lang w:val="fr-FR"/>
        </w:rPr>
        <w:t xml:space="preserve">partageant le serveur </w:t>
      </w:r>
      <w:r w:rsidRPr="00CE364F">
        <w:rPr>
          <w:b/>
          <w:bCs/>
          <w:lang w:val="fr-FR"/>
        </w:rPr>
        <w:t>NGINX</w:t>
      </w:r>
    </w:p>
    <w:p w14:paraId="0F22F6CF" w14:textId="77777777" w:rsidR="00CE364F" w:rsidRDefault="00CE364F" w:rsidP="00CE364F">
      <w:pPr>
        <w:pStyle w:val="Corpsdetexte"/>
        <w:rPr>
          <w:b/>
          <w:bCs/>
          <w:lang w:val="fr-FR"/>
        </w:rPr>
      </w:pPr>
      <w:r w:rsidRPr="00CE364F">
        <w:rPr>
          <w:lang w:val="fr-FR"/>
        </w:rPr>
        <w:t>•</w:t>
      </w:r>
      <w:r w:rsidRPr="00CE364F">
        <w:rPr>
          <w:lang w:val="fr-FR"/>
        </w:rPr>
        <w:tab/>
        <w:t xml:space="preserve">Le troisième serveur sera la base de données relationnelles utilisant </w:t>
      </w:r>
      <w:proofErr w:type="spellStart"/>
      <w:r w:rsidRPr="00CE364F">
        <w:rPr>
          <w:b/>
          <w:bCs/>
          <w:lang w:val="fr-FR"/>
        </w:rPr>
        <w:t>Postgres</w:t>
      </w:r>
      <w:proofErr w:type="spellEnd"/>
      <w:r w:rsidRPr="00CE364F">
        <w:rPr>
          <w:lang w:val="fr-FR"/>
        </w:rPr>
        <w:t xml:space="preserve"> </w:t>
      </w:r>
      <w:r w:rsidRPr="00CE364F">
        <w:rPr>
          <w:b/>
          <w:bCs/>
          <w:lang w:val="fr-FR"/>
        </w:rPr>
        <w:t>SQL</w:t>
      </w:r>
      <w:r w:rsidRPr="00CE364F">
        <w:rPr>
          <w:lang w:val="fr-FR"/>
        </w:rPr>
        <w:t xml:space="preserve"> qui communiquera avec le serveur </w:t>
      </w:r>
      <w:r w:rsidRPr="00CE364F">
        <w:rPr>
          <w:b/>
          <w:bCs/>
          <w:lang w:val="fr-FR"/>
        </w:rPr>
        <w:t>WSGI</w:t>
      </w:r>
      <w:r w:rsidRPr="00CE364F">
        <w:rPr>
          <w:lang w:val="fr-FR"/>
        </w:rPr>
        <w:t xml:space="preserve"> et le serveur </w:t>
      </w:r>
      <w:r>
        <w:rPr>
          <w:b/>
          <w:bCs/>
          <w:lang w:val="fr-FR"/>
        </w:rPr>
        <w:t>http</w:t>
      </w:r>
    </w:p>
    <w:p w14:paraId="4B632CB4" w14:textId="77777777" w:rsidR="00CE364F" w:rsidRDefault="00CE364F" w:rsidP="00CE364F">
      <w:pPr>
        <w:pStyle w:val="Corpsdetexte"/>
        <w:rPr>
          <w:b/>
          <w:bCs/>
          <w:lang w:val="fr-FR"/>
        </w:rPr>
      </w:pPr>
    </w:p>
    <w:p w14:paraId="36B6D680" w14:textId="77777777" w:rsidR="00CE364F" w:rsidRPr="00CE364F" w:rsidRDefault="007F61B6" w:rsidP="00CE364F">
      <w:pPr>
        <w:pStyle w:val="Corpsdetexte"/>
        <w:rPr>
          <w:lang w:val="fr-FR"/>
        </w:rPr>
      </w:pPr>
      <w:r w:rsidRPr="005C1963">
        <w:rPr>
          <w:noProof/>
          <w:lang w:val="fr-FR"/>
        </w:rPr>
        <w:lastRenderedPageBreak/>
        <w:drawing>
          <wp:inline distT="0" distB="0" distL="0" distR="0" wp14:anchorId="7EFA9AF2" wp14:editId="6F173EE1">
            <wp:extent cx="6121400" cy="6273800"/>
            <wp:effectExtent l="0" t="0" r="0" b="0"/>
            <wp:docPr id="4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AF90" w14:textId="77777777" w:rsidR="002B60BF" w:rsidRDefault="002B60BF">
      <w:pPr>
        <w:pStyle w:val="Titre1"/>
      </w:pPr>
      <w:proofErr w:type="spellStart"/>
      <w:r>
        <w:lastRenderedPageBreak/>
        <w:t>Glossaire</w:t>
      </w:r>
      <w:proofErr w:type="spellEnd"/>
    </w:p>
    <w:tbl>
      <w:tblPr>
        <w:tblW w:w="986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167016" w:rsidRPr="00167016" w14:paraId="68C5D5A8" w14:textId="77777777" w:rsidTr="00167016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F0EF097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0B30C36D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</w:p>
        </w:tc>
      </w:tr>
      <w:tr w:rsidR="00167016" w:rsidRPr="00167016" w14:paraId="4252E7C9" w14:textId="77777777" w:rsidTr="00167016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08A27C8E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5C9103FD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</w:p>
        </w:tc>
      </w:tr>
      <w:tr w:rsidR="00167016" w:rsidRPr="00167016" w14:paraId="66D004A1" w14:textId="77777777" w:rsidTr="00167016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0192F2EC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7D7E0699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</w:p>
        </w:tc>
      </w:tr>
      <w:tr w:rsidR="00167016" w:rsidRPr="00167016" w14:paraId="7CCD2700" w14:textId="77777777" w:rsidTr="00167016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554E9331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 xml:space="preserve">Cas </w:t>
            </w:r>
            <w:proofErr w:type="spellStart"/>
            <w:r>
              <w:rPr>
                <w:b/>
                <w:bCs/>
                <w:lang w:val="en"/>
              </w:rPr>
              <w:t>d’utilisation</w:t>
            </w:r>
            <w:proofErr w:type="spellEnd"/>
          </w:p>
          <w:p w14:paraId="42719E8F" w14:textId="77777777" w:rsidR="00167016" w:rsidRP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BDCB309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Unité représentant une fonctionnalité d’un système visible de l’extérieur (exemple : se connecter)</w:t>
            </w:r>
          </w:p>
        </w:tc>
      </w:tr>
      <w:tr w:rsidR="00167016" w:rsidRPr="00167016" w14:paraId="07A83A51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55E16D2" w14:textId="77777777" w:rsidR="00167016" w:rsidRPr="00167016" w:rsidRDefault="00167016" w:rsidP="00167016">
            <w:pPr>
              <w:pStyle w:val="Contenudetableau"/>
              <w:jc w:val="both"/>
              <w:rPr>
                <w:b/>
                <w:bCs/>
                <w:lang w:val="fr-FR"/>
              </w:rPr>
            </w:pPr>
            <w:proofErr w:type="spellStart"/>
            <w:r>
              <w:rPr>
                <w:b/>
                <w:bCs/>
                <w:lang w:val="en"/>
              </w:rPr>
              <w:t>Diagramme</w:t>
            </w:r>
            <w:proofErr w:type="spellEnd"/>
            <w:r>
              <w:rPr>
                <w:b/>
                <w:bCs/>
                <w:lang w:val="en"/>
              </w:rPr>
              <w:t xml:space="preserve"> de Cas </w:t>
            </w:r>
            <w:proofErr w:type="spellStart"/>
            <w:r>
              <w:rPr>
                <w:b/>
                <w:bCs/>
                <w:lang w:val="en"/>
              </w:rPr>
              <w:t>d’utilisation</w:t>
            </w:r>
            <w:proofErr w:type="spellEnd"/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659E5ED0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Diagramme mettant en œuvre les relations entre les acteurs d’un système et les différents cas d’utilisation le composant.</w:t>
            </w:r>
          </w:p>
        </w:tc>
      </w:tr>
      <w:tr w:rsidR="00167016" w:rsidRPr="00167016" w14:paraId="0895E4F7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5BD1E65A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  <w:proofErr w:type="spellStart"/>
            <w:r>
              <w:rPr>
                <w:b/>
                <w:bCs/>
                <w:lang w:val="en"/>
              </w:rPr>
              <w:t>Diagramme</w:t>
            </w:r>
            <w:proofErr w:type="spellEnd"/>
            <w:r>
              <w:rPr>
                <w:b/>
                <w:bCs/>
                <w:lang w:val="en"/>
              </w:rPr>
              <w:t xml:space="preserve"> de Packages</w:t>
            </w: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E7EFBFD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Diagramme mettant en œuvre les relations entre les acteurs d’un système et les différents packages le composant.</w:t>
            </w:r>
          </w:p>
        </w:tc>
      </w:tr>
      <w:tr w:rsidR="00167016" w:rsidRPr="00167016" w14:paraId="5C27541D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797D9937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Package</w:t>
            </w: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626BC9BD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Ensemble de cas d’utilisation (exemple : interface client)</w:t>
            </w:r>
          </w:p>
        </w:tc>
      </w:tr>
      <w:tr w:rsidR="00167016" w:rsidRPr="00167016" w14:paraId="01D5F0DB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BD2D16C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Persona</w:t>
            </w: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1B903DD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Utilisateur fictif utilisé dans la démarche de conception</w:t>
            </w:r>
          </w:p>
        </w:tc>
      </w:tr>
      <w:tr w:rsidR="00167016" w:rsidRPr="00167016" w14:paraId="5E1E0C4D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0785C48C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  <w:proofErr w:type="spellStart"/>
            <w:r>
              <w:rPr>
                <w:b/>
                <w:lang w:val="en"/>
              </w:rPr>
              <w:t>Scénario</w:t>
            </w:r>
            <w:proofErr w:type="spellEnd"/>
            <w:r>
              <w:rPr>
                <w:b/>
                <w:lang w:val="en"/>
              </w:rPr>
              <w:t xml:space="preserve"> </w:t>
            </w:r>
            <w:proofErr w:type="spellStart"/>
            <w:r>
              <w:rPr>
                <w:b/>
                <w:lang w:val="en"/>
              </w:rPr>
              <w:t>d’exception</w:t>
            </w:r>
            <w:proofErr w:type="spellEnd"/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31D1F12D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Scénario alternatif d’un cas d’utilisation</w:t>
            </w:r>
          </w:p>
        </w:tc>
      </w:tr>
      <w:tr w:rsidR="00167016" w:rsidRPr="00167016" w14:paraId="16CA255E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41CAC312" w14:textId="77777777" w:rsidR="00167016" w:rsidRDefault="00167016" w:rsidP="00167016">
            <w:pPr>
              <w:pStyle w:val="Contenudetableau"/>
              <w:jc w:val="both"/>
              <w:rPr>
                <w:b/>
                <w:lang w:val="en"/>
              </w:rPr>
            </w:pPr>
            <w:proofErr w:type="spellStart"/>
            <w:r>
              <w:rPr>
                <w:b/>
                <w:bCs/>
                <w:lang w:val="en"/>
              </w:rPr>
              <w:t>Scénario</w:t>
            </w:r>
            <w:proofErr w:type="spellEnd"/>
            <w:r>
              <w:rPr>
                <w:b/>
                <w:bCs/>
                <w:lang w:val="en"/>
              </w:rPr>
              <w:t xml:space="preserve"> nominal</w:t>
            </w: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AAA6AA6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Scénario principal d’un cas d’utilisation</w:t>
            </w:r>
          </w:p>
        </w:tc>
      </w:tr>
      <w:tr w:rsidR="00167016" w:rsidRPr="00167016" w14:paraId="2AFD12AF" w14:textId="77777777" w:rsidTr="00167016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408506D" w14:textId="77777777" w:rsidR="00167016" w:rsidRDefault="00167016" w:rsidP="00167016">
            <w:pPr>
              <w:pStyle w:val="Contenudetableau"/>
              <w:jc w:val="both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Workflow</w:t>
            </w: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2E02582A" w14:textId="77777777" w:rsidR="00167016" w:rsidRPr="00167016" w:rsidRDefault="00167016" w:rsidP="00167016">
            <w:pPr>
              <w:pStyle w:val="Contenudetableau"/>
              <w:jc w:val="both"/>
              <w:rPr>
                <w:lang w:val="fr-FR"/>
              </w:rPr>
            </w:pPr>
            <w:r w:rsidRPr="00167016">
              <w:rPr>
                <w:lang w:val="fr-FR"/>
              </w:rPr>
              <w:t>Parcours d’un utilisateur, pour un cas d’utilisation donné, ici représenté sous forme d’un diagramme</w:t>
            </w:r>
          </w:p>
        </w:tc>
      </w:tr>
    </w:tbl>
    <w:p w14:paraId="49C28BBB" w14:textId="77777777" w:rsidR="002B60BF" w:rsidRPr="00167016" w:rsidRDefault="002B60BF">
      <w:pPr>
        <w:pStyle w:val="Corpsdetexte"/>
        <w:rPr>
          <w:lang w:val="fr-FR"/>
        </w:rPr>
      </w:pPr>
    </w:p>
    <w:sectPr w:rsidR="002B60BF" w:rsidRPr="00167016" w:rsidSect="00E74BEE">
      <w:headerReference w:type="default" r:id="rId15"/>
      <w:footerReference w:type="default" r:id="rId16"/>
      <w:pgSz w:w="11906" w:h="16838"/>
      <w:pgMar w:top="2247" w:right="1134" w:bottom="1990" w:left="1134" w:header="1134" w:footer="1134" w:gutter="0"/>
      <w:pgBorders w:offsetFrom="page">
        <w:top w:val="single" w:sz="8" w:space="24" w:color="0070C0"/>
        <w:left w:val="single" w:sz="8" w:space="24" w:color="0070C0"/>
        <w:bottom w:val="single" w:sz="8" w:space="24" w:color="0070C0"/>
        <w:right w:val="single" w:sz="8" w:space="24" w:color="0070C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88B4C" w14:textId="77777777" w:rsidR="00535799" w:rsidRDefault="00535799">
      <w:r>
        <w:separator/>
      </w:r>
    </w:p>
  </w:endnote>
  <w:endnote w:type="continuationSeparator" w:id="0">
    <w:p w14:paraId="55D0C93E" w14:textId="77777777" w:rsidR="00535799" w:rsidRDefault="00535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 Sans">
    <w:altName w:val="Segoe UI"/>
    <w:panose1 w:val="020B0604020202020204"/>
    <w:charset w:val="01"/>
    <w:family w:val="auto"/>
    <w:pitch w:val="variable"/>
  </w:font>
  <w:font w:name="Source Han Sans CN Regular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Helvetica 55 Roman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arabara">
    <w:altName w:val="Calibri"/>
    <w:panose1 w:val="020B0604020202020204"/>
    <w:charset w:val="01"/>
    <w:family w:val="swiss"/>
    <w:pitch w:val="variable"/>
  </w:font>
  <w:font w:name="Droid Sans">
    <w:altName w:val="Segoe UI"/>
    <w:panose1 w:val="020B0604020202020204"/>
    <w:charset w:val="01"/>
    <w:family w:val="swiss"/>
    <w:pitch w:val="variable"/>
  </w:font>
  <w:font w:name="Droid Sans Mono">
    <w:altName w:val="Segoe UI"/>
    <w:panose1 w:val="020B0604020202020204"/>
    <w:charset w:val="01"/>
    <w:family w:val="swiss"/>
    <w:pitch w:val="fixed"/>
  </w:font>
  <w:font w:name="Helvetica 45 Light"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DejaVu Sans">
    <w:altName w:val="Verdana"/>
    <w:panose1 w:val="020B0604020202020204"/>
    <w:charset w:val="01"/>
    <w:family w:val="swiss"/>
    <w:pitch w:val="variable"/>
    <w:sig w:usb0="E7002EFF" w:usb1="D200FDFF" w:usb2="0A24602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Condensed Light">
    <w:altName w:val="Segoe UI"/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B76E1F" w:rsidRPr="00B76E1F" w14:paraId="2C1DD0FC" w14:textId="77777777">
      <w:trPr>
        <w:trHeight w:val="112"/>
      </w:trPr>
      <w:tc>
        <w:tcPr>
          <w:tcW w:w="1991" w:type="dxa"/>
          <w:shd w:val="clear" w:color="auto" w:fill="E6E6E6"/>
        </w:tcPr>
        <w:p w14:paraId="2C5174AC" w14:textId="77777777" w:rsidR="00B76E1F" w:rsidRDefault="00B76E1F" w:rsidP="00B76E1F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t>Front Desk Services</w:t>
          </w:r>
        </w:p>
      </w:tc>
      <w:tc>
        <w:tcPr>
          <w:tcW w:w="7647" w:type="dxa"/>
          <w:shd w:val="clear" w:color="auto" w:fill="E6E6E6"/>
        </w:tcPr>
        <w:p w14:paraId="4BF5B497" w14:textId="77777777" w:rsidR="00B76E1F" w:rsidRPr="00B76E1F" w:rsidRDefault="00B76E1F" w:rsidP="00B76E1F">
          <w:pPr>
            <w:rPr>
              <w:lang w:val="fr-FR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Maisons-Alfort </w:t>
          </w:r>
          <w:proofErr w:type="gramStart"/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94700</w:t>
          </w:r>
          <w:r w:rsidRPr="00601EDB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 –</w:t>
          </w:r>
          <w:proofErr w:type="gramEnd"/>
          <w:r w:rsidRPr="00601EDB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hello@gaetangr.me</w:t>
          </w:r>
        </w:p>
      </w:tc>
    </w:tr>
    <w:tr w:rsidR="00B76E1F" w:rsidRPr="00B76E1F" w14:paraId="11E64FF9" w14:textId="77777777">
      <w:trPr>
        <w:trHeight w:val="182"/>
      </w:trPr>
      <w:tc>
        <w:tcPr>
          <w:tcW w:w="1991" w:type="dxa"/>
          <w:shd w:val="clear" w:color="auto" w:fill="E6E6E6"/>
        </w:tcPr>
        <w:p w14:paraId="0EE71C01" w14:textId="77777777" w:rsidR="00B76E1F" w:rsidRDefault="00B76E1F" w:rsidP="00B76E1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www.gaetangr.me</w:t>
          </w:r>
        </w:p>
      </w:tc>
      <w:tc>
        <w:tcPr>
          <w:tcW w:w="7647" w:type="dxa"/>
          <w:shd w:val="clear" w:color="auto" w:fill="E6E6E6"/>
        </w:tcPr>
        <w:p w14:paraId="532A1EA4" w14:textId="5498C2E5" w:rsidR="00B76E1F" w:rsidRPr="00B76E1F" w:rsidRDefault="00171261" w:rsidP="00B76E1F">
          <w:pPr>
            <w:rPr>
              <w:lang w:val="fr-FR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E.I.R.L</w:t>
          </w:r>
          <w:r w:rsidR="00B76E1F" w:rsidRPr="00601EDB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au capital de 100,00 € enregistrée au RCS de </w:t>
          </w:r>
          <w:proofErr w:type="spellStart"/>
          <w:r w:rsidR="00B76E1F" w:rsidRPr="00601EDB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Xxxx</w:t>
          </w:r>
          <w:proofErr w:type="spellEnd"/>
          <w:r w:rsidR="00B76E1F" w:rsidRPr="00601EDB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892 968 058</w:t>
          </w:r>
          <w:r w:rsidR="00B76E1F" w:rsidRPr="00601EDB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Code APE : 620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1Z</w:t>
          </w:r>
        </w:p>
      </w:tc>
    </w:tr>
  </w:tbl>
  <w:p w14:paraId="4B96C77E" w14:textId="77777777" w:rsidR="002B60BF" w:rsidRPr="00B76E1F" w:rsidRDefault="002B60BF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647BD" w14:textId="77777777" w:rsidR="00535799" w:rsidRDefault="00535799">
      <w:r>
        <w:separator/>
      </w:r>
    </w:p>
  </w:footnote>
  <w:footnote w:type="continuationSeparator" w:id="0">
    <w:p w14:paraId="13DD85AB" w14:textId="77777777" w:rsidR="00535799" w:rsidRDefault="005357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1"/>
    </w:tblGrid>
    <w:tr w:rsidR="002B60BF" w14:paraId="3D4FBB6F" w14:textId="77777777" w:rsidTr="000A77FE">
      <w:tc>
        <w:tcPr>
          <w:tcW w:w="4818" w:type="dxa"/>
          <w:shd w:val="clear" w:color="auto" w:fill="auto"/>
        </w:tcPr>
        <w:p w14:paraId="7D73365B" w14:textId="77777777" w:rsidR="002B60BF" w:rsidRDefault="007F61B6">
          <w:r w:rsidRPr="00881073">
            <w:rPr>
              <w:noProof/>
            </w:rPr>
            <w:drawing>
              <wp:inline distT="0" distB="0" distL="0" distR="0" wp14:anchorId="280DC6A1" wp14:editId="3389C9C2">
                <wp:extent cx="2997200" cy="850900"/>
                <wp:effectExtent l="0" t="0" r="0" b="0"/>
                <wp:docPr id="7" name="Image 1" descr="Une image contenant texte&#10;&#10;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Une image contenant texte&#10;&#10;Description générée automatiquement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7200" cy="85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1" w:type="dxa"/>
          <w:shd w:val="clear" w:color="auto" w:fill="auto"/>
        </w:tcPr>
        <w:p w14:paraId="47F92D68" w14:textId="77777777" w:rsidR="002B60BF" w:rsidRDefault="00B52736">
          <w:pPr>
            <w:pStyle w:val="Contenudecadre"/>
            <w:jc w:val="right"/>
          </w:pPr>
          <w:r>
            <w:t xml:space="preserve">Front Desk </w:t>
          </w:r>
          <w:r w:rsidR="000A77FE">
            <w:rPr>
              <w:rFonts w:ascii="Times New Roman" w:eastAsia="Times New Roman" w:hAnsi="Times New Roman" w:cs="Times New Roman"/>
              <w:kern w:val="0"/>
              <w:sz w:val="24"/>
              <w:lang w:val="fr-FR" w:eastAsia="fr-FR" w:bidi="ar-SA"/>
            </w:rPr>
            <w:t>EIRL serv</w:t>
          </w:r>
          <w:r w:rsidR="00CE364F">
            <w:rPr>
              <w:rFonts w:ascii="Times New Roman" w:eastAsia="Times New Roman" w:hAnsi="Times New Roman" w:cs="Times New Roman"/>
              <w:kern w:val="0"/>
              <w:sz w:val="24"/>
              <w:lang w:val="fr-FR" w:eastAsia="fr-FR" w:bidi="ar-SA"/>
            </w:rPr>
            <w:t>ices</w:t>
          </w:r>
        </w:p>
      </w:tc>
    </w:tr>
  </w:tbl>
  <w:p w14:paraId="36D66432" w14:textId="77777777" w:rsidR="002B60BF" w:rsidRDefault="002B60B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 -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 -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A0D3FFB"/>
    <w:multiLevelType w:val="hybridMultilevel"/>
    <w:tmpl w:val="A9C43C5E"/>
    <w:lvl w:ilvl="0" w:tplc="523C218E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B8C5D87"/>
    <w:multiLevelType w:val="hybridMultilevel"/>
    <w:tmpl w:val="B14AEE0C"/>
    <w:lvl w:ilvl="0" w:tplc="1BC479A2">
      <w:start w:val="1"/>
      <w:numFmt w:val="bullet"/>
      <w:lvlText w:val="-"/>
      <w:lvlJc w:val="left"/>
      <w:pPr>
        <w:ind w:left="720" w:hanging="360"/>
      </w:pPr>
      <w:rPr>
        <w:rFonts w:ascii="Open Sans" w:eastAsia="Source Han Sans CN Regular" w:hAnsi="Open Sans" w:cs="Lohit Devanaga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0203D"/>
    <w:multiLevelType w:val="multilevel"/>
    <w:tmpl w:val="E9E8221A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E1F"/>
    <w:rsid w:val="00023E5A"/>
    <w:rsid w:val="00041D8A"/>
    <w:rsid w:val="00066C9B"/>
    <w:rsid w:val="000A77FE"/>
    <w:rsid w:val="00142378"/>
    <w:rsid w:val="00167016"/>
    <w:rsid w:val="00171261"/>
    <w:rsid w:val="002B60BF"/>
    <w:rsid w:val="00535799"/>
    <w:rsid w:val="005C1963"/>
    <w:rsid w:val="005F11C4"/>
    <w:rsid w:val="00687324"/>
    <w:rsid w:val="00746BDA"/>
    <w:rsid w:val="007D7862"/>
    <w:rsid w:val="007F61B6"/>
    <w:rsid w:val="00A53B7B"/>
    <w:rsid w:val="00B52736"/>
    <w:rsid w:val="00B76E1F"/>
    <w:rsid w:val="00BB1177"/>
    <w:rsid w:val="00CE364F"/>
    <w:rsid w:val="00E74BEE"/>
    <w:rsid w:val="00FF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815376F"/>
  <w15:chartTrackingRefBased/>
  <w15:docId w15:val="{0DDF9C43-08E1-5544-BAA6-00D9CC58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Open Sans" w:eastAsia="Source Han Sans CN Regular" w:hAnsi="Open Sans" w:cs="Lohit Devanagari"/>
      <w:kern w:val="1"/>
      <w:sz w:val="22"/>
      <w:szCs w:val="24"/>
      <w:lang w:val="en-GB" w:eastAsia="zh-CN" w:bidi="hi-IN"/>
    </w:rPr>
  </w:style>
  <w:style w:type="paragraph" w:styleId="Titre1">
    <w:name w:val="heading 1"/>
    <w:basedOn w:val="Titre11"/>
    <w:next w:val="Corpsdetexte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Titre11"/>
    <w:next w:val="Corpsdetexte"/>
    <w:uiPriority w:val="9"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Titre3">
    <w:name w:val="heading 3"/>
    <w:basedOn w:val="Titre11"/>
    <w:next w:val="Corpsdetexte"/>
    <w:uiPriority w:val="9"/>
    <w:qFormat/>
    <w:pPr>
      <w:numPr>
        <w:ilvl w:val="2"/>
        <w:numId w:val="1"/>
      </w:numPr>
      <w:spacing w:before="352" w:after="119"/>
      <w:ind w:left="0" w:firstLine="0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uiPriority w:val="9"/>
    <w:qFormat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Titre11"/>
    <w:next w:val="Corpsdetexte"/>
    <w:uiPriority w:val="9"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Titre6">
    <w:name w:val="heading 6"/>
    <w:basedOn w:val="Titre11"/>
    <w:next w:val="Corpsdetexte"/>
    <w:uiPriority w:val="9"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Titre7">
    <w:name w:val="heading 7"/>
    <w:basedOn w:val="Titre11"/>
    <w:next w:val="Corpsdetexte"/>
    <w:qFormat/>
    <w:pPr>
      <w:spacing w:before="60" w:after="60"/>
      <w:outlineLvl w:val="6"/>
    </w:pPr>
    <w:rPr>
      <w:b w:val="0"/>
      <w:sz w:val="32"/>
      <w:szCs w:val="19"/>
    </w:rPr>
  </w:style>
  <w:style w:type="paragraph" w:styleId="Titre8">
    <w:name w:val="heading 8"/>
    <w:basedOn w:val="Titre11"/>
    <w:next w:val="Corpsdetexte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Titre9">
    <w:name w:val="heading 9"/>
    <w:basedOn w:val="Titre11"/>
    <w:next w:val="Corpsdetexte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color w:val="000080"/>
      <w:u w:val="single"/>
      <w:lang/>
    </w:rPr>
  </w:style>
  <w:style w:type="character" w:customStyle="1" w:styleId="Caractresdenumrotation">
    <w:name w:val="Caractères de numérotation"/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WW8Num3z0">
    <w:name w:val="WW8Num3z0"/>
    <w:rPr>
      <w:rFonts w:ascii="Helvetica 55 Roman" w:eastAsia="Times New Roman" w:hAnsi="Helvetica 55 Roman" w:cs="Times New Roman"/>
    </w:rPr>
  </w:style>
  <w:style w:type="character" w:customStyle="1" w:styleId="WW8Num3z1">
    <w:name w:val="WW8Num3z1"/>
    <w:rPr>
      <w:rFonts w:ascii="Courier New" w:hAnsi="Courier New" w:cs="Courier New"/>
      <w:color w:val="FF6600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styleId="lev">
    <w:name w:val="Strong"/>
    <w:qFormat/>
    <w:rPr>
      <w:b/>
      <w:bCs/>
    </w:rPr>
  </w:style>
  <w:style w:type="paragraph" w:customStyle="1" w:styleId="Titre11">
    <w:name w:val="Titre1"/>
    <w:basedOn w:val="Normal"/>
    <w:next w:val="Corpsdetexte"/>
    <w:pPr>
      <w:keepNext/>
      <w:spacing w:before="240" w:after="120"/>
    </w:pPr>
    <w:rPr>
      <w:b/>
      <w:sz w:val="40"/>
    </w:rPr>
  </w:style>
  <w:style w:type="paragraph" w:styleId="Corpsdetexte">
    <w:name w:val="Body Text"/>
    <w:basedOn w:val="Normal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En-ttegauche">
    <w:name w:val="En-tête gauche"/>
    <w:basedOn w:val="Normal"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En-tte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Titre11"/>
    <w:pPr>
      <w:suppressLineNumbers/>
      <w:spacing w:before="0" w:after="283"/>
      <w:jc w:val="center"/>
    </w:pPr>
    <w:rPr>
      <w:smallCaps/>
    </w:rPr>
  </w:style>
  <w:style w:type="paragraph" w:styleId="TM1">
    <w:name w:val="toc 1"/>
    <w:basedOn w:val="Index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pPr>
      <w:tabs>
        <w:tab w:val="right" w:leader="dot" w:pos="9638"/>
      </w:tabs>
      <w:ind w:left="283"/>
    </w:pPr>
  </w:style>
  <w:style w:type="paragraph" w:styleId="TM3">
    <w:name w:val="toc 3"/>
    <w:basedOn w:val="Index"/>
    <w:pPr>
      <w:tabs>
        <w:tab w:val="right" w:leader="dot" w:pos="9638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</w:style>
  <w:style w:type="paragraph" w:customStyle="1" w:styleId="Texte">
    <w:name w:val="Texte"/>
    <w:basedOn w:val="Normal"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11"/>
    <w:next w:val="Corpsdetexte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pPr>
      <w:tabs>
        <w:tab w:val="left" w:pos="2835"/>
      </w:tabs>
      <w:spacing w:after="0"/>
      <w:ind w:left="2835" w:hanging="2551"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pPr>
      <w:autoSpaceDE w:val="0"/>
    </w:pPr>
    <w:rPr>
      <w:rFonts w:ascii="Helvetica 45 Light" w:eastAsia="Helvetica 45 Light" w:hAnsi="Helvetica 45 Light" w:cs="Helvetica 45 Light"/>
      <w:color w:val="000000"/>
      <w:sz w:val="24"/>
    </w:rPr>
  </w:style>
  <w:style w:type="paragraph" w:customStyle="1" w:styleId="Tableau">
    <w:name w:val="Tableau"/>
    <w:basedOn w:val="Lgende"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pPr>
      <w:suppressAutoHyphens/>
      <w:autoSpaceDE w:val="0"/>
      <w:jc w:val="both"/>
    </w:pPr>
    <w:rPr>
      <w:kern w:val="1"/>
      <w:lang w:val="en-US" w:eastAsia="zh-CN"/>
    </w:rPr>
  </w:style>
  <w:style w:type="paragraph" w:styleId="Listepuces">
    <w:name w:val="List Bullet"/>
    <w:basedOn w:val="Liste"/>
    <w:pPr>
      <w:ind w:left="360" w:hanging="360"/>
    </w:pPr>
  </w:style>
  <w:style w:type="paragraph" w:styleId="Listepuces2">
    <w:name w:val="List Bullet 2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2"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3"/>
    <w:pPr>
      <w:spacing w:before="240"/>
      <w:ind w:left="1080" w:hanging="360"/>
    </w:pPr>
  </w:style>
  <w:style w:type="paragraph" w:styleId="Listepuces3">
    <w:name w:val="List Bullet 3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2"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11"/>
    <w:pPr>
      <w:suppressLineNumbers/>
      <w:spacing w:before="0" w:after="0"/>
    </w:pPr>
    <w:rPr>
      <w:bCs/>
      <w:sz w:val="32"/>
      <w:szCs w:val="32"/>
    </w:rPr>
  </w:style>
  <w:style w:type="paragraph" w:styleId="TM4">
    <w:name w:val="toc 4"/>
    <w:basedOn w:val="Index"/>
    <w:pPr>
      <w:tabs>
        <w:tab w:val="right" w:leader="dot" w:pos="9638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9638"/>
      </w:tabs>
      <w:ind w:left="1132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re">
    <w:name w:val="Title"/>
    <w:basedOn w:val="Titre11"/>
    <w:next w:val="Corpsdetexte"/>
    <w:qFormat/>
    <w:pPr>
      <w:jc w:val="center"/>
    </w:pPr>
    <w:rPr>
      <w:bCs/>
      <w:sz w:val="36"/>
      <w:szCs w:val="36"/>
    </w:rPr>
  </w:style>
  <w:style w:type="paragraph" w:styleId="Sous-titre">
    <w:name w:val="Subtitle"/>
    <w:basedOn w:val="Titre11"/>
    <w:next w:val="Corpsdetexte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rPr>
      <w:b/>
      <w:color w:val="FFCC00"/>
    </w:rPr>
  </w:style>
  <w:style w:type="paragraph" w:customStyle="1" w:styleId="Titredindexdobjets">
    <w:name w:val="Titre d'index d'objets"/>
    <w:basedOn w:val="Titre11"/>
    <w:pPr>
      <w:suppressLineNumbers/>
    </w:pPr>
    <w:rPr>
      <w:bCs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66C9B"/>
    <w:pPr>
      <w:widowControl/>
      <w:suppressAutoHyphens w:val="0"/>
      <w:spacing w:line="276" w:lineRule="auto"/>
      <w:ind w:left="720"/>
      <w:contextualSpacing/>
    </w:pPr>
    <w:rPr>
      <w:rFonts w:ascii="Arial" w:eastAsia="Arial" w:hAnsi="Arial" w:cs="Arial"/>
      <w:kern w:val="0"/>
      <w:szCs w:val="22"/>
      <w:lang w:val="fr"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6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02DA5E-74BE-854D-8743-E27717AF2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1312</Words>
  <Characters>7221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>Gaëtan G</dc:creator>
  <cp:keywords/>
  <cp:lastModifiedBy>Gaëtan G</cp:lastModifiedBy>
  <cp:revision>2</cp:revision>
  <cp:lastPrinted>2021-01-21T15:45:00Z</cp:lastPrinted>
  <dcterms:created xsi:type="dcterms:W3CDTF">2021-01-23T13:40:00Z</dcterms:created>
  <dcterms:modified xsi:type="dcterms:W3CDTF">2021-01-23T13:40:00Z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{{Auteur}}</vt:lpwstr>
  </property>
  <property fmtid="{D5CDD505-2E9C-101B-9397-08002B2CF9AE}" pid="3" name="Auteur_Role">
    <vt:lpwstr>{{Auteur_Role}}</vt:lpwstr>
  </property>
  <property fmtid="{D5CDD505-2E9C-101B-9397-08002B2CF9AE}" pid="4" name="Client">
    <vt:lpwstr>{{Client}}</vt:lpwstr>
  </property>
  <property fmtid="{D5CDD505-2E9C-101B-9397-08002B2CF9AE}" pid="5" name="Entreprise">
    <vt:lpwstr>{{Entreprise}}</vt:lpwstr>
  </property>
  <property fmtid="{D5CDD505-2E9C-101B-9397-08002B2CF9AE}" pid="6" name="Projet">
    <vt:lpwstr>{{Projet}}</vt:lpwstr>
  </property>
  <property fmtid="{D5CDD505-2E9C-101B-9397-08002B2CF9AE}" pid="7" name="Version">
    <vt:lpwstr>{{Version}}</vt:lpwstr>
  </property>
  <property fmtid="{D5CDD505-2E9C-101B-9397-08002B2CF9AE}" pid="8" name="Version_Date">
    <vt:filetime>2016-12-30T23:00:00Z</vt:filetime>
  </property>
</Properties>
</file>